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F2807E" w14:textId="77777777" w:rsidR="00907981" w:rsidRDefault="00762641">
      <w:pPr>
        <w:pStyle w:val="document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>Eze Asoluka</w:t>
      </w:r>
    </w:p>
    <w:p w14:paraId="17385BFC" w14:textId="77777777" w:rsidR="00907981" w:rsidRDefault="00762641">
      <w:pPr>
        <w:pStyle w:val="documentresumeTitle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DevOps Engineer</w:t>
      </w:r>
    </w:p>
    <w:tbl>
      <w:tblPr>
        <w:tblStyle w:val="documentaddress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640"/>
        <w:gridCol w:w="5640"/>
      </w:tblGrid>
      <w:tr w:rsidR="00907981" w14:paraId="367958F0" w14:textId="77777777">
        <w:trPr>
          <w:tblCellSpacing w:w="0" w:type="dxa"/>
        </w:trPr>
        <w:tc>
          <w:tcPr>
            <w:tcW w:w="56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82D8FD6" w14:textId="7A69C784" w:rsidR="00907981" w:rsidRDefault="00762641">
            <w:pPr>
              <w:pStyle w:val="div"/>
              <w:spacing w:line="360" w:lineRule="atLeast"/>
              <w:rPr>
                <w:rStyle w:val="documentaddressaddressleft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Address</w:t>
            </w:r>
            <w:r w:rsidR="002B30D7"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:</w:t>
            </w: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 xml:space="preserve">  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Denton, TX, 76209</w:t>
            </w:r>
          </w:p>
          <w:p w14:paraId="36F3F4E9" w14:textId="5DDCCB22" w:rsidR="00907981" w:rsidRDefault="00762641">
            <w:pPr>
              <w:pStyle w:val="div"/>
              <w:spacing w:line="360" w:lineRule="atLeast"/>
              <w:rPr>
                <w:rStyle w:val="documentaddressaddressleft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Phone</w:t>
            </w:r>
            <w:r w:rsidR="002B30D7"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:</w:t>
            </w: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 xml:space="preserve">  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703</w:t>
            </w:r>
            <w:r w:rsidR="002B30D7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-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786</w:t>
            </w:r>
            <w:r w:rsidR="002B30D7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-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4524</w:t>
            </w:r>
          </w:p>
          <w:p w14:paraId="6BA57029" w14:textId="47180FEF" w:rsidR="002B30D7" w:rsidRDefault="00762641">
            <w:pPr>
              <w:pStyle w:val="div"/>
              <w:spacing w:line="360" w:lineRule="atLeast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E-mail</w:t>
            </w:r>
            <w:r w:rsidR="002B30D7"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>:</w:t>
            </w: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 xml:space="preserve">  </w:t>
            </w:r>
            <w:hyperlink r:id="rId7" w:history="1">
              <w:r w:rsidR="002B30D7" w:rsidRPr="00A3040F">
                <w:rPr>
                  <w:rStyle w:val="Hyperlink"/>
                  <w:rFonts w:ascii="Century Gothic" w:eastAsia="Century Gothic" w:hAnsi="Century Gothic" w:cs="Century Gothic"/>
                  <w:sz w:val="20"/>
                  <w:szCs w:val="20"/>
                </w:rPr>
                <w:t>nnasoluka@gmail.com</w:t>
              </w:r>
            </w:hyperlink>
          </w:p>
          <w:p w14:paraId="48076543" w14:textId="7C6B5B29" w:rsidR="002B30D7" w:rsidRDefault="002B30D7">
            <w:pPr>
              <w:pStyle w:val="div"/>
              <w:spacing w:line="360" w:lineRule="atLeast"/>
              <w:rPr>
                <w:rStyle w:val="documentaddressaddressleft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 xml:space="preserve">GitHub: </w:t>
            </w:r>
            <w:r w:rsidRPr="002B30D7">
              <w:rPr>
                <w:rStyle w:val="txtBold"/>
                <w:rFonts w:ascii="Century Gothic" w:eastAsia="Century Gothic" w:hAnsi="Century Gothic" w:cs="Century Gothic"/>
                <w:b w:val="0"/>
                <w:bCs w:val="0"/>
                <w:sz w:val="20"/>
                <w:szCs w:val="20"/>
              </w:rPr>
              <w:t>https://github.com/nasoluka</w:t>
            </w:r>
            <w:r>
              <w:rPr>
                <w:rStyle w:val="txtBold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2B30D7">
              <w:rPr>
                <w:rStyle w:val="documentaddressaddressleft"/>
                <w:rFonts w:eastAsia="Century Gothic"/>
              </w:rPr>
              <w:t xml:space="preserve">  </w:t>
            </w:r>
          </w:p>
        </w:tc>
        <w:tc>
          <w:tcPr>
            <w:tcW w:w="56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5EC49447" w14:textId="77777777" w:rsidR="00907981" w:rsidRDefault="00907981">
            <w:pPr>
              <w:pStyle w:val="div"/>
              <w:spacing w:line="360" w:lineRule="atLeast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6855AD4D" w14:textId="77777777" w:rsidR="00907981" w:rsidRDefault="00762641">
      <w:pPr>
        <w:pStyle w:val="p"/>
        <w:spacing w:before="300" w:line="280" w:lineRule="atLeas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3+ years of professional IT experience in the design, development, build, and deployment of web applications. 2+ years in DevOps and Cloud Computing. A results-driven professional with experience working in a fast-paced environment; employing hands on experience in requirements gathering, enterprise architecture, analysis, and SDLC.</w:t>
      </w:r>
    </w:p>
    <w:tbl>
      <w:tblPr>
        <w:tblStyle w:val="documentheading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0"/>
        <w:gridCol w:w="10520"/>
      </w:tblGrid>
      <w:tr w:rsidR="00907981" w14:paraId="2560B5B7" w14:textId="77777777">
        <w:trPr>
          <w:tblCellSpacing w:w="0" w:type="dxa"/>
        </w:trPr>
        <w:tc>
          <w:tcPr>
            <w:tcW w:w="76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39E65311" w14:textId="77777777" w:rsidR="00907981" w:rsidRDefault="00762641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F2A7A90" wp14:editId="3BACADCB">
                  <wp:extent cx="380250" cy="379688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122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540D82D3" w14:textId="77777777" w:rsidR="00907981" w:rsidRDefault="00762641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Skills</w:t>
            </w:r>
          </w:p>
        </w:tc>
      </w:tr>
    </w:tbl>
    <w:p w14:paraId="0A27F7E3" w14:textId="77777777" w:rsidR="00907981" w:rsidRDefault="00762641">
      <w:pPr>
        <w:spacing w:line="280" w:lineRule="atLeast"/>
        <w:ind w:left="1800"/>
        <w:rPr>
          <w:rStyle w:val="ratvtextpnth-last-child1"/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AWS, Azure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3A5D811A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JIRA, SonarQube, Nexus, Jenkins, Slack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6A942986" wp14:editId="5109DF48">
            <wp:extent cx="1901250" cy="94922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884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302EA0C8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Git, GitHub, Bitbucket, Azure Repos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02C7B2B0" wp14:editId="421EC222">
            <wp:extent cx="1901250" cy="94922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239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07DAE670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Puppet, Ansible, Terraform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310A7509" wp14:editId="7938AD36">
            <wp:extent cx="1901250" cy="94922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943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73C6F8A1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Docker, Kubernetes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0E59F3BF" wp14:editId="2BE89512">
            <wp:extent cx="1901250" cy="94922"/>
            <wp:effectExtent l="0" t="0" r="0" b="0"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934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333D1D31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Tableau, Python, Visio, MS Project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14AB8D3D" wp14:editId="14560B65">
            <wp:extent cx="1901250" cy="94922"/>
            <wp:effectExtent l="0" t="0" r="0" b="0"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300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4A95BF6F" w14:textId="43970FCA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 xml:space="preserve">SQL Server, MySQL, </w:t>
      </w:r>
      <w:r w:rsidR="009672B8"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PostgreSQL,</w:t>
      </w: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 xml:space="preserve"> MongoDB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43FFD7F1" wp14:editId="490BFF82">
            <wp:extent cx="1901250" cy="94922"/>
            <wp:effectExtent l="0" t="0" r="0" b="0"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594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6DDDEEF8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Maven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6C55F896" wp14:editId="392E94F1">
            <wp:extent cx="1901250" cy="94922"/>
            <wp:effectExtent l="0" t="0" r="0" b="0"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83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7625A4A4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Ubuntu 16.0.4, Red Hat Linux, Windows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4B14C488" wp14:editId="76C46D38">
            <wp:extent cx="1901250" cy="94922"/>
            <wp:effectExtent l="0" t="0" r="0" b="0"/>
            <wp:docPr id="100010" name="Picture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45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1D2A0DDC" w14:textId="77777777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HTML, CSS, JavaScript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689EF90C" wp14:editId="35C53D5E">
            <wp:extent cx="1901250" cy="94922"/>
            <wp:effectExtent l="0" t="0" r="0" b="0"/>
            <wp:docPr id="100011" name="Picture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7690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71626226" w14:textId="378CC94F" w:rsidR="00907981" w:rsidRDefault="00762641">
      <w:pPr>
        <w:pStyle w:val="documentsinglecolumn"/>
        <w:tabs>
          <w:tab w:val="right" w:pos="11260"/>
        </w:tabs>
        <w:spacing w:before="120" w:line="280" w:lineRule="atLeast"/>
        <w:ind w:left="1800"/>
        <w:rPr>
          <w:rFonts w:ascii="Century Gothic" w:eastAsia="Century Gothic" w:hAnsi="Century Gothic" w:cs="Century Gothic"/>
          <w:sz w:val="20"/>
          <w:szCs w:val="20"/>
        </w:rPr>
      </w:pPr>
      <w:r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React.js, Node.js</w:t>
      </w:r>
      <w:r w:rsidR="000103F1">
        <w:rPr>
          <w:rStyle w:val="ratvtextpnth-last-child1"/>
          <w:rFonts w:ascii="Century Gothic" w:eastAsia="Century Gothic" w:hAnsi="Century Gothic" w:cs="Century Gothic"/>
          <w:sz w:val="20"/>
          <w:szCs w:val="20"/>
        </w:rPr>
        <w:t>,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0103F1">
        <w:rPr>
          <w:rFonts w:ascii="Century Gothic" w:eastAsia="Century Gothic" w:hAnsi="Century Gothic" w:cs="Century Gothic"/>
          <w:sz w:val="20"/>
          <w:szCs w:val="20"/>
        </w:rPr>
        <w:t>Redux</w:t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0"/>
          <w:szCs w:val="20"/>
        </w:rPr>
        <w:drawing>
          <wp:inline distT="0" distB="0" distL="0" distR="0" wp14:anchorId="6AD00A39" wp14:editId="4A252D0F">
            <wp:extent cx="1901250" cy="94922"/>
            <wp:effectExtent l="0" t="0" r="0" b="0"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9846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0"/>
          <w:szCs w:val="20"/>
        </w:rPr>
        <w:t xml:space="preserve"> </w:t>
      </w:r>
    </w:p>
    <w:tbl>
      <w:tblPr>
        <w:tblStyle w:val="documentheading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0"/>
        <w:gridCol w:w="10520"/>
      </w:tblGrid>
      <w:tr w:rsidR="00907981" w14:paraId="10A97B83" w14:textId="77777777">
        <w:trPr>
          <w:tblCellSpacing w:w="0" w:type="dxa"/>
        </w:trPr>
        <w:tc>
          <w:tcPr>
            <w:tcW w:w="76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665C329B" w14:textId="77777777" w:rsidR="00907981" w:rsidRDefault="00762641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F3E7823" wp14:editId="6A938877">
                  <wp:extent cx="380250" cy="379688"/>
                  <wp:effectExtent l="0" t="0" r="0" b="0"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593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7A0E463D" w14:textId="77777777" w:rsidR="00907981" w:rsidRDefault="00762641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Work History</w:t>
            </w:r>
          </w:p>
        </w:tc>
      </w:tr>
    </w:tbl>
    <w:p w14:paraId="50F4130D" w14:textId="77777777" w:rsidR="00907981" w:rsidRDefault="00907981">
      <w:pPr>
        <w:rPr>
          <w:vanish/>
        </w:rPr>
      </w:pPr>
    </w:p>
    <w:p w14:paraId="35B72443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1E357D0B" w14:textId="77777777">
        <w:trPr>
          <w:tblCellSpacing w:w="0" w:type="dxa"/>
        </w:trPr>
        <w:tc>
          <w:tcPr>
            <w:tcW w:w="1700" w:type="dxa"/>
            <w:tcMar>
              <w:top w:w="260" w:type="dxa"/>
              <w:left w:w="0" w:type="dxa"/>
              <w:bottom w:w="0" w:type="dxa"/>
              <w:right w:w="100" w:type="dxa"/>
            </w:tcMar>
            <w:hideMark/>
          </w:tcPr>
          <w:p w14:paraId="4DF6F4E2" w14:textId="394DA3A2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2019-0</w:t>
            </w:r>
            <w:r w:rsidR="00E6268C">
              <w:rPr>
                <w:rStyle w:val="span"/>
                <w:rFonts w:ascii="Century Gothic" w:eastAsia="Century Gothic" w:hAnsi="Century Gothic" w:cs="Century Gothic"/>
              </w:rPr>
              <w:t>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 w:rsidR="00E6268C">
              <w:rPr>
                <w:rStyle w:val="span"/>
                <w:rFonts w:ascii="Century Gothic" w:eastAsia="Century Gothic" w:hAnsi="Century Gothic" w:cs="Century Gothic"/>
              </w:rPr>
              <w:t>– 2019-08</w:t>
            </w:r>
          </w:p>
        </w:tc>
        <w:tc>
          <w:tcPr>
            <w:tcW w:w="958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161D5413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DevOps Engineering Intern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7E2F2BCC" w14:textId="47DC6430" w:rsidR="00907981" w:rsidRDefault="00E6268C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Soft Alliance and Resources Ltd</w:t>
            </w:r>
          </w:p>
          <w:p w14:paraId="6DEA6A04" w14:textId="01F7A463" w:rsidR="00907981" w:rsidRPr="003F7F2D" w:rsidRDefault="00762641" w:rsidP="003F7F2D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Set up CI/CD pipelines for Microservices and integrated tools such as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Maven, Bitbucket, SonarQube, Nexus, Docker, Slack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for providing immediate feedback to DEV teams after code check-in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54F1FFC8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Integrated GitHub web hooks into Jenkins to automate the code check-out process.</w:t>
            </w:r>
          </w:p>
          <w:p w14:paraId="62EE7DE3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Implemented the setup for Master slave architecture to improve the Performance of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Jenkins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72604C52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Created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Dockerfile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and automated docker image creation using Jenkins and Docker.</w:t>
            </w:r>
          </w:p>
          <w:p w14:paraId="735CE457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Automated infrastructure provisioning on AWS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Terraform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Ansible.</w:t>
            </w:r>
          </w:p>
          <w:p w14:paraId="4DB0D5DD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Created nightly builds with integration to code quality tools such as SonarQube, Veracode.</w:t>
            </w:r>
          </w:p>
          <w:p w14:paraId="14096DA8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Created quality gates in SonarQube dashboard and enforced in the pipelines to fail the builds when conditions not met.</w:t>
            </w:r>
          </w:p>
          <w:p w14:paraId="48C08EDD" w14:textId="77777777" w:rsidR="00907981" w:rsidRDefault="00762641">
            <w:pPr>
              <w:pStyle w:val="documentulli"/>
              <w:numPr>
                <w:ilvl w:val="0"/>
                <w:numId w:val="3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Setup Kubernetes clusters using Amazon EKS.</w:t>
            </w:r>
          </w:p>
        </w:tc>
      </w:tr>
    </w:tbl>
    <w:p w14:paraId="050AD0C9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55E211CB" w14:textId="77777777">
        <w:trPr>
          <w:tblCellSpacing w:w="0" w:type="dxa"/>
        </w:trPr>
        <w:tc>
          <w:tcPr>
            <w:tcW w:w="1700" w:type="dxa"/>
            <w:tcMar>
              <w:top w:w="260" w:type="dxa"/>
              <w:left w:w="0" w:type="dxa"/>
              <w:bottom w:w="0" w:type="dxa"/>
              <w:right w:w="100" w:type="dxa"/>
            </w:tcMar>
            <w:hideMark/>
          </w:tcPr>
          <w:p w14:paraId="0AF874EE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lastRenderedPageBreak/>
              <w:t>2018-05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- 2018-08</w:t>
            </w:r>
          </w:p>
        </w:tc>
        <w:tc>
          <w:tcPr>
            <w:tcW w:w="958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78AA93FE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 xml:space="preserve">DevOps Intern </w:t>
            </w:r>
          </w:p>
          <w:p w14:paraId="42FC66B1" w14:textId="77777777" w:rsidR="00907981" w:rsidRDefault="00762641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ABC Transport, Lagos, Nigeria</w:t>
            </w:r>
          </w:p>
          <w:p w14:paraId="67FC7209" w14:textId="49E3F196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Supported in gathering requirements and understanding business function for client enhancement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5AAFA606" w14:textId="48B7F569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Set up continuous builds and monitored application development thereby improving development process by 30%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1F811D75" w14:textId="544EA8E4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Used Jenkins and AWS tools to reduce release times by 20%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3753CCD9" w14:textId="68B2144F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Created nightly builds and quality gates in SonarQube dashboard and enforced pipelines to fail builds when conditions were not met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24E67547" w14:textId="12C2009B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Implemented Release management workflow for QA, UAT, and Production environments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382DF378" w14:textId="379DEEFC" w:rsidR="00907981" w:rsidRDefault="00762641">
            <w:pPr>
              <w:pStyle w:val="documentulli"/>
              <w:numPr>
                <w:ilvl w:val="0"/>
                <w:numId w:val="4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Prepared and presented SCM best practices for implementing continuous integration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</w:tc>
      </w:tr>
    </w:tbl>
    <w:p w14:paraId="5CD1725C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0973BE7C" w14:textId="77777777">
        <w:trPr>
          <w:tblCellSpacing w:w="0" w:type="dxa"/>
        </w:trPr>
        <w:tc>
          <w:tcPr>
            <w:tcW w:w="1700" w:type="dxa"/>
            <w:tcMar>
              <w:top w:w="260" w:type="dxa"/>
              <w:left w:w="0" w:type="dxa"/>
              <w:bottom w:w="0" w:type="dxa"/>
              <w:right w:w="100" w:type="dxa"/>
            </w:tcMar>
            <w:hideMark/>
          </w:tcPr>
          <w:p w14:paraId="6A1D168D" w14:textId="4551AD0A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2017-0</w:t>
            </w:r>
            <w:r w:rsidR="003F7F2D">
              <w:rPr>
                <w:rStyle w:val="span"/>
                <w:rFonts w:ascii="Century Gothic" w:eastAsia="Century Gothic" w:hAnsi="Century Gothic" w:cs="Century Gothic"/>
              </w:rPr>
              <w:t>6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- 2017-08</w:t>
            </w:r>
          </w:p>
        </w:tc>
        <w:tc>
          <w:tcPr>
            <w:tcW w:w="958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78F704F9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Full Stack Web Developer Intern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3786B7EC" w14:textId="2ABC52B9" w:rsidR="00907981" w:rsidRDefault="00762641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Soft Alliance </w:t>
            </w:r>
            <w:r w:rsidR="009672B8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and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Resources Ltd, Lagos, Nigeria</w:t>
            </w:r>
          </w:p>
          <w:p w14:paraId="464AAF20" w14:textId="40E6079F" w:rsidR="00907981" w:rsidRDefault="00762641" w:rsidP="003F7F2D">
            <w:pPr>
              <w:pStyle w:val="documentulli"/>
              <w:numPr>
                <w:ilvl w:val="0"/>
                <w:numId w:val="5"/>
              </w:numPr>
              <w:spacing w:line="30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Deployed software iterations monthly thereby increasing customer satisfaction by 15% and worker efficiency by 32%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76574251" w14:textId="0332E2AB" w:rsidR="00907981" w:rsidRDefault="00762641" w:rsidP="003F7F2D">
            <w:pPr>
              <w:pStyle w:val="documentulli"/>
              <w:numPr>
                <w:ilvl w:val="0"/>
                <w:numId w:val="5"/>
              </w:numPr>
              <w:spacing w:line="30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Set up Git repositories and SSH Keys in GitHub for Agile teams</w:t>
            </w:r>
            <w:r w:rsidR="00E6268C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and have worked on Git Flow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5FB542FC" w14:textId="522E734A" w:rsidR="00E6268C" w:rsidRDefault="002B30D7" w:rsidP="003F7F2D">
            <w:pPr>
              <w:pStyle w:val="documentulli"/>
              <w:numPr>
                <w:ilvl w:val="0"/>
                <w:numId w:val="5"/>
              </w:numPr>
              <w:spacing w:line="30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Worked with a team to migrate database</w:t>
            </w:r>
            <w:r w:rsidRPr="002B30D7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and server to AWS services decreasing helping decrease company cost of operation</w:t>
            </w:r>
            <w:r w:rsidR="009C0A9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63673547" w14:textId="5B09CE6D" w:rsidR="003F7F2D" w:rsidRPr="003F7F2D" w:rsidRDefault="003F7F2D" w:rsidP="003F7F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Style w:val="span"/>
                <w:rFonts w:ascii="Century Gothic" w:hAnsi="Century Gothic" w:cs="Times New Roman"/>
                <w:bCs/>
                <w:sz w:val="20"/>
                <w:szCs w:val="20"/>
              </w:rPr>
            </w:pPr>
            <w:r w:rsidRPr="003F7F2D">
              <w:rPr>
                <w:rFonts w:ascii="Century Gothic" w:hAnsi="Century Gothic" w:cs="Times New Roman"/>
                <w:bCs/>
                <w:sz w:val="20"/>
                <w:szCs w:val="20"/>
              </w:rPr>
              <w:t>Utilized Tableau, SQL, and Splunk to generate daily automated reports and provided reports to senior leadership to track transportation activities against metrics</w:t>
            </w:r>
            <w:r w:rsidR="009C0A95">
              <w:rPr>
                <w:rFonts w:ascii="Century Gothic" w:hAnsi="Century Gothic" w:cs="Times New Roman"/>
                <w:bCs/>
                <w:sz w:val="20"/>
                <w:szCs w:val="20"/>
              </w:rPr>
              <w:t>.</w:t>
            </w:r>
          </w:p>
        </w:tc>
      </w:tr>
    </w:tbl>
    <w:p w14:paraId="385F5EC8" w14:textId="77777777" w:rsidR="00907981" w:rsidRDefault="00907981">
      <w:pPr>
        <w:rPr>
          <w:vanish/>
        </w:rPr>
      </w:pPr>
    </w:p>
    <w:tbl>
      <w:tblPr>
        <w:tblStyle w:val="documentheading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0"/>
        <w:gridCol w:w="10520"/>
      </w:tblGrid>
      <w:tr w:rsidR="00907981" w14:paraId="31847038" w14:textId="77777777">
        <w:trPr>
          <w:tblCellSpacing w:w="0" w:type="dxa"/>
        </w:trPr>
        <w:tc>
          <w:tcPr>
            <w:tcW w:w="76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3DC4004A" w14:textId="77777777" w:rsidR="00907981" w:rsidRDefault="00762641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8E72E73" wp14:editId="17EDB6DD">
                  <wp:extent cx="380250" cy="379688"/>
                  <wp:effectExtent l="0" t="0" r="0" b="0"/>
                  <wp:docPr id="100014" name="Picture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089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234BE45C" w14:textId="77777777" w:rsidR="00907981" w:rsidRDefault="00762641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Education</w:t>
            </w:r>
          </w:p>
        </w:tc>
      </w:tr>
    </w:tbl>
    <w:p w14:paraId="40D1E32B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434EAD98" w14:textId="77777777">
        <w:trPr>
          <w:tblCellSpacing w:w="0" w:type="dxa"/>
        </w:trPr>
        <w:tc>
          <w:tcPr>
            <w:tcW w:w="17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4F04C5C2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2015-05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- 2020-05</w:t>
            </w:r>
          </w:p>
        </w:tc>
        <w:tc>
          <w:tcPr>
            <w:tcW w:w="95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2374DA" w14:textId="41103D89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Bachelor of Science: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 xml:space="preserve">Mechanical </w:t>
            </w:r>
            <w:r w:rsidR="009672B8">
              <w:rPr>
                <w:rStyle w:val="spanprogramline"/>
                <w:rFonts w:ascii="Century Gothic" w:eastAsia="Century Gothic" w:hAnsi="Century Gothic" w:cs="Century Gothic"/>
              </w:rPr>
              <w:t>and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 xml:space="preserve"> Aerospace Engineering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3C468CB6" w14:textId="77777777" w:rsidR="00907981" w:rsidRDefault="00762641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West Virginia University - Morgantown, WV</w:t>
            </w:r>
          </w:p>
          <w:p w14:paraId="799100D3" w14:textId="77777777" w:rsidR="00907981" w:rsidRDefault="00762641">
            <w:pPr>
              <w:pStyle w:val="documentulli"/>
              <w:numPr>
                <w:ilvl w:val="0"/>
                <w:numId w:val="6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Dual Degree in Mechanical and Aerospace Engineering</w:t>
            </w:r>
          </w:p>
          <w:p w14:paraId="4AD98F45" w14:textId="77777777" w:rsidR="00907981" w:rsidRDefault="00762641">
            <w:pPr>
              <w:pStyle w:val="documentulli"/>
              <w:numPr>
                <w:ilvl w:val="0"/>
                <w:numId w:val="6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Graduated with 3.01 GPA</w:t>
            </w:r>
          </w:p>
          <w:p w14:paraId="175A2435" w14:textId="77777777" w:rsidR="00907981" w:rsidRDefault="00762641">
            <w:pPr>
              <w:pStyle w:val="documentulli"/>
              <w:numPr>
                <w:ilvl w:val="0"/>
                <w:numId w:val="6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Received Blue and Gold Honors Scholarship</w:t>
            </w:r>
          </w:p>
          <w:p w14:paraId="782BCC6F" w14:textId="189171F5" w:rsidR="00E6268C" w:rsidRPr="00E6268C" w:rsidRDefault="00762641" w:rsidP="00E6268C">
            <w:pPr>
              <w:pStyle w:val="documentulli"/>
              <w:numPr>
                <w:ilvl w:val="0"/>
                <w:numId w:val="6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Member of National Society of Black Engineers</w:t>
            </w:r>
          </w:p>
        </w:tc>
      </w:tr>
    </w:tbl>
    <w:p w14:paraId="3C667005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6988F36D" w14:textId="77777777">
        <w:trPr>
          <w:tblCellSpacing w:w="0" w:type="dxa"/>
        </w:trPr>
        <w:tc>
          <w:tcPr>
            <w:tcW w:w="1700" w:type="dxa"/>
            <w:tcMar>
              <w:top w:w="260" w:type="dxa"/>
              <w:left w:w="0" w:type="dxa"/>
              <w:bottom w:w="0" w:type="dxa"/>
              <w:right w:w="100" w:type="dxa"/>
            </w:tcMar>
            <w:hideMark/>
          </w:tcPr>
          <w:p w14:paraId="40E43473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2017-08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- 2017-12</w:t>
            </w:r>
          </w:p>
        </w:tc>
        <w:tc>
          <w:tcPr>
            <w:tcW w:w="958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0DBD084E" w14:textId="54B1D2C9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spanprogramline"/>
                <w:rFonts w:ascii="Century Gothic" w:eastAsia="Century Gothic" w:hAnsi="Century Gothic" w:cs="Century Gothic"/>
              </w:rPr>
              <w:t>Full Stack Developer</w:t>
            </w:r>
            <w:r w:rsidR="009C0A95">
              <w:rPr>
                <w:rStyle w:val="documentmb5"/>
                <w:rFonts w:eastAsia="Century Gothic"/>
              </w:rPr>
              <w:t xml:space="preserve"> </w:t>
            </w:r>
          </w:p>
          <w:p w14:paraId="27F45AB9" w14:textId="40494385" w:rsidR="00907981" w:rsidRDefault="00762641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Zero </w:t>
            </w:r>
            <w:r w:rsidR="009672B8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to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 xml:space="preserve"> Mastery </w:t>
            </w:r>
            <w:r w:rsidR="00E6268C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Coding Boot Camp</w:t>
            </w:r>
          </w:p>
          <w:p w14:paraId="6449427F" w14:textId="77777777" w:rsidR="00907981" w:rsidRDefault="00762641">
            <w:pPr>
              <w:pStyle w:val="documentulli"/>
              <w:numPr>
                <w:ilvl w:val="0"/>
                <w:numId w:val="7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HTML, CSS, JavaScript, React.js, Node.js, Express.js, Git, PostgreSQL</w:t>
            </w:r>
          </w:p>
        </w:tc>
      </w:tr>
    </w:tbl>
    <w:p w14:paraId="45EF8F03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2A2C9402" w14:textId="77777777">
        <w:trPr>
          <w:tblCellSpacing w:w="0" w:type="dxa"/>
        </w:trPr>
        <w:tc>
          <w:tcPr>
            <w:tcW w:w="1700" w:type="dxa"/>
            <w:tcMar>
              <w:top w:w="260" w:type="dxa"/>
              <w:left w:w="0" w:type="dxa"/>
              <w:bottom w:w="0" w:type="dxa"/>
              <w:right w:w="100" w:type="dxa"/>
            </w:tcMar>
            <w:hideMark/>
          </w:tcPr>
          <w:p w14:paraId="124E4DF2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2016-08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- 2016-12</w:t>
            </w:r>
          </w:p>
        </w:tc>
        <w:tc>
          <w:tcPr>
            <w:tcW w:w="958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6110E6F2" w14:textId="224115B3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spanprogramline"/>
                <w:rFonts w:ascii="Century Gothic" w:eastAsia="Century Gothic" w:hAnsi="Century Gothic" w:cs="Century Gothic"/>
              </w:rPr>
              <w:t>Data Science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6078CE4B" w14:textId="5DCD0A31" w:rsidR="00907981" w:rsidRDefault="00762641">
            <w:pPr>
              <w:pStyle w:val="documentmb5Paragraph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Code Academy</w:t>
            </w:r>
          </w:p>
          <w:p w14:paraId="158F012B" w14:textId="1876A743" w:rsidR="00E6268C" w:rsidRPr="00E6268C" w:rsidRDefault="00762641" w:rsidP="00E6268C">
            <w:pPr>
              <w:pStyle w:val="documentulli"/>
              <w:numPr>
                <w:ilvl w:val="0"/>
                <w:numId w:val="8"/>
              </w:numPr>
              <w:spacing w:line="300" w:lineRule="atLeast"/>
              <w:ind w:left="320" w:right="200" w:hanging="192"/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</w:rPr>
              <w:t>Continuing education in Python, Pandas for Data Analysis, SQL/MySQL</w:t>
            </w:r>
          </w:p>
        </w:tc>
      </w:tr>
    </w:tbl>
    <w:p w14:paraId="0B36CBD9" w14:textId="77777777" w:rsidR="00907981" w:rsidRDefault="00907981">
      <w:pPr>
        <w:rPr>
          <w:vanish/>
        </w:rPr>
      </w:pPr>
    </w:p>
    <w:tbl>
      <w:tblPr>
        <w:tblStyle w:val="documentheading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0"/>
        <w:gridCol w:w="10520"/>
      </w:tblGrid>
      <w:tr w:rsidR="00907981" w14:paraId="4ECBA54C" w14:textId="77777777">
        <w:trPr>
          <w:tblCellSpacing w:w="0" w:type="dxa"/>
        </w:trPr>
        <w:tc>
          <w:tcPr>
            <w:tcW w:w="76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5037035F" w14:textId="77777777" w:rsidR="00907981" w:rsidRDefault="00762641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58D01E5" wp14:editId="5D8E7E37">
                  <wp:extent cx="380250" cy="379688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082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0" w:type="dxa"/>
            <w:tcMar>
              <w:top w:w="300" w:type="dxa"/>
              <w:left w:w="0" w:type="dxa"/>
              <w:bottom w:w="80" w:type="dxa"/>
              <w:right w:w="0" w:type="dxa"/>
            </w:tcMar>
            <w:hideMark/>
          </w:tcPr>
          <w:p w14:paraId="69892E8C" w14:textId="77777777" w:rsidR="00907981" w:rsidRDefault="00762641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Certifications</w:t>
            </w:r>
          </w:p>
        </w:tc>
      </w:tr>
    </w:tbl>
    <w:p w14:paraId="759138C9" w14:textId="77777777" w:rsidR="00907981" w:rsidRDefault="00907981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0"/>
        <w:gridCol w:w="9580"/>
      </w:tblGrid>
      <w:tr w:rsidR="00907981" w14:paraId="023937D5" w14:textId="77777777">
        <w:trPr>
          <w:tblCellSpacing w:w="0" w:type="dxa"/>
        </w:trPr>
        <w:tc>
          <w:tcPr>
            <w:tcW w:w="17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5F3C719A" w14:textId="77777777" w:rsidR="00907981" w:rsidRDefault="0076264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2020-05</w:t>
            </w:r>
          </w:p>
        </w:tc>
        <w:tc>
          <w:tcPr>
            <w:tcW w:w="95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DF0114" w14:textId="77777777" w:rsidR="00907981" w:rsidRDefault="00762641">
            <w:pPr>
              <w:pStyle w:val="p"/>
              <w:spacing w:line="30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ocumentsinglecolumnCharacter"/>
                <w:rFonts w:ascii="Century Gothic" w:eastAsia="Century Gothic" w:hAnsi="Century Gothic" w:cs="Century Gothic"/>
                <w:sz w:val="20"/>
                <w:szCs w:val="20"/>
              </w:rPr>
              <w:t>AWS Certified Cloud Practioner</w:t>
            </w:r>
          </w:p>
        </w:tc>
      </w:tr>
    </w:tbl>
    <w:p w14:paraId="681F9881" w14:textId="77777777" w:rsidR="00907981" w:rsidRDefault="00907981">
      <w:pPr>
        <w:rPr>
          <w:rFonts w:ascii="Century Gothic" w:eastAsia="Century Gothic" w:hAnsi="Century Gothic" w:cs="Century Gothic"/>
          <w:sz w:val="20"/>
          <w:szCs w:val="20"/>
        </w:rPr>
      </w:pPr>
    </w:p>
    <w:sectPr w:rsidR="009079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48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B1B86" w14:textId="77777777" w:rsidR="00D4709E" w:rsidRDefault="00D4709E">
      <w:pPr>
        <w:spacing w:line="240" w:lineRule="auto"/>
      </w:pPr>
      <w:r>
        <w:separator/>
      </w:r>
    </w:p>
  </w:endnote>
  <w:endnote w:type="continuationSeparator" w:id="0">
    <w:p w14:paraId="52AE0994" w14:textId="77777777" w:rsidR="00D4709E" w:rsidRDefault="00D47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EE6911D-3D9B-8E44-999D-CB4F6B9EB2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B7BEEE7-6FDC-7C45-8732-46EDB1736362}"/>
    <w:embedBold r:id="rId3" w:fontKey="{BB74A7D7-73C0-D045-9EFD-02830F8AF92E}"/>
    <w:embedBoldItalic r:id="rId4" w:fontKey="{1FE316E1-7C0E-8D47-AF79-1A0C7B20B73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4F16766B-6C72-8241-B6F4-25D720FE8A2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6A905012-14CD-F546-A79F-27FF27A1362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D584E75-657F-3A4C-8778-CB80377657A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A1131DEE-685E-474D-9337-47517409A939}"/>
    <w:embedBold r:id="rId9" w:fontKey="{B4A38210-0082-8D48-8A1E-D3722A6319E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41CE2D60-7380-3F42-890E-94544AB56D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F3EEA" w14:textId="77777777" w:rsidR="00224851" w:rsidRDefault="00224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F5FB12" w14:textId="77777777" w:rsidR="00907981" w:rsidRDefault="00762641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B73BC7" w14:textId="77777777" w:rsidR="00224851" w:rsidRDefault="00224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30843" w14:textId="77777777" w:rsidR="00D4709E" w:rsidRDefault="00D4709E">
      <w:pPr>
        <w:spacing w:line="240" w:lineRule="auto"/>
      </w:pPr>
      <w:r>
        <w:separator/>
      </w:r>
    </w:p>
  </w:footnote>
  <w:footnote w:type="continuationSeparator" w:id="0">
    <w:p w14:paraId="38DDDAA9" w14:textId="77777777" w:rsidR="00D4709E" w:rsidRDefault="00D470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9DE4E" w14:textId="77777777" w:rsidR="00224851" w:rsidRDefault="00224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B37F1" w14:textId="77777777" w:rsidR="00907981" w:rsidRDefault="00762641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F2799" w14:textId="77777777" w:rsidR="00224851" w:rsidRDefault="00224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77740A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1FECE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A665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A80C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124F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1830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F897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9076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782F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5B45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46C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E8C0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0098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C007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5EE9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B2B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B2A8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C80A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C66A1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2063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5AE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64B5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2AF8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96D0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6026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14A7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E27B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7F48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1898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0E5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4E49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32AD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625A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660D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54F8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86A6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8FAA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2C51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764C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E2BD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847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BE14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DAA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221B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CACD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47C2C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AC2A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6AC5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B880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088D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CD4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A810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E47B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18E0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7DEA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CEB3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D631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62CB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36C9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546D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4418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6E1A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EE7F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0BAFC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4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783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6E48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82FD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A4AD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4AC7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6E0D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5E5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42ED3637"/>
    <w:multiLevelType w:val="hybridMultilevel"/>
    <w:tmpl w:val="56CE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displayBackgroundShape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981"/>
    <w:rsid w:val="000103F1"/>
    <w:rsid w:val="000D5DEA"/>
    <w:rsid w:val="00224851"/>
    <w:rsid w:val="002B30D7"/>
    <w:rsid w:val="003F7F2D"/>
    <w:rsid w:val="00762641"/>
    <w:rsid w:val="00907981"/>
    <w:rsid w:val="009672B8"/>
    <w:rsid w:val="00986F0F"/>
    <w:rsid w:val="009C0A95"/>
    <w:rsid w:val="00D4709E"/>
    <w:rsid w:val="00E6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487D7"/>
  <w15:docId w15:val="{68DE70BE-D7DF-104E-B404-2B98F136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28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spacing w:line="860" w:lineRule="atLeast"/>
    </w:pPr>
    <w:rPr>
      <w:b/>
      <w:bCs/>
      <w:color w:val="1A409A"/>
      <w:sz w:val="70"/>
      <w:szCs w:val="7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00" w:lineRule="atLeast"/>
    </w:pPr>
    <w:rPr>
      <w:color w:val="1A409A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addressleft">
    <w:name w:val="document_address_addressleft"/>
    <w:basedOn w:val="DefaultParagraphFont"/>
  </w:style>
  <w:style w:type="paragraph" w:customStyle="1" w:styleId="div">
    <w:name w:val="div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documentsectioniconCell">
    <w:name w:val="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ocumentsectiontitleCell">
    <w:name w:val="document_section_titleCell"/>
    <w:basedOn w:val="DefaultParagraphFont"/>
  </w:style>
  <w:style w:type="paragraph" w:customStyle="1" w:styleId="documentsectiontitle">
    <w:name w:val="document_sectiontitle"/>
    <w:basedOn w:val="Normal"/>
    <w:pPr>
      <w:spacing w:line="400" w:lineRule="atLeast"/>
    </w:pPr>
    <w:rPr>
      <w:color w:val="1A409A"/>
      <w:sz w:val="32"/>
      <w:szCs w:val="32"/>
    </w:rPr>
  </w:style>
  <w:style w:type="character" w:customStyle="1" w:styleId="documentsectiontitleCharacter">
    <w:name w:val="document_sectiontitle Character"/>
    <w:basedOn w:val="DefaultParagraphFont"/>
    <w:rPr>
      <w:color w:val="1A409A"/>
      <w:sz w:val="32"/>
      <w:szCs w:val="32"/>
    </w:rPr>
  </w:style>
  <w:style w:type="table" w:customStyle="1" w:styleId="documentheading">
    <w:name w:val="document_heading"/>
    <w:basedOn w:val="TableNormal"/>
    <w:tblPr/>
  </w:style>
  <w:style w:type="paragraph" w:customStyle="1" w:styleId="documentrtngSecparagraph">
    <w:name w:val="document_rtngSec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ratvtextpnth-last-child1">
    <w:name w:val="ratvtext_p_nth-last-child(1)"/>
    <w:basedOn w:val="DefaultParagraphFont"/>
  </w:style>
  <w:style w:type="paragraph" w:customStyle="1" w:styleId="documenttxtRight">
    <w:name w:val="document_txtRight"/>
    <w:basedOn w:val="Normal"/>
    <w:pPr>
      <w:spacing w:line="180" w:lineRule="atLeast"/>
      <w:jc w:val="right"/>
    </w:pPr>
  </w:style>
  <w:style w:type="character" w:customStyle="1" w:styleId="ratvcontainer">
    <w:name w:val="ratvcontainer"/>
    <w:basedOn w:val="DefaultParagraphFont"/>
  </w:style>
  <w:style w:type="character" w:customStyle="1" w:styleId="spandateswrapper">
    <w:name w:val="span_dates_wrapper"/>
    <w:basedOn w:val="span"/>
    <w:rPr>
      <w:sz w:val="20"/>
      <w:szCs w:val="20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00" w:lineRule="atLeast"/>
    </w:pPr>
    <w:rPr>
      <w:sz w:val="20"/>
      <w:szCs w:val="20"/>
    </w:rPr>
  </w:style>
  <w:style w:type="paragraph" w:customStyle="1" w:styleId="spanParagraph">
    <w:name w:val="span Paragraph"/>
    <w:basedOn w:val="Normal"/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6"/>
      <w:szCs w:val="26"/>
    </w:rPr>
  </w:style>
  <w:style w:type="paragraph" w:customStyle="1" w:styleId="documentmb5Paragraph">
    <w:name w:val="document_mb5 Paragraph"/>
    <w:basedOn w:val="Normal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</w:style>
  <w:style w:type="table" w:customStyle="1" w:styleId="documentdivparagraphTable">
    <w:name w:val="document_div_paragraph Table"/>
    <w:basedOn w:val="TableNormal"/>
    <w:tblPr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6"/>
      <w:szCs w:val="26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6"/>
      <w:szCs w:val="26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2248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85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48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85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3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F2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nnasoluka@gmail.com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Eze Asoluka</vt:lpstr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Eze Asoluka</dc:title>
  <cp:lastModifiedBy>Nnaemeka Asoluka</cp:lastModifiedBy>
  <cp:revision>5</cp:revision>
  <dcterms:created xsi:type="dcterms:W3CDTF">2020-10-25T16:24:00Z</dcterms:created>
  <dcterms:modified xsi:type="dcterms:W3CDTF">2020-10-31T17:32:00Z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TF4AAB+LCAAAAAAABAAUmzWy60AQRRekQEzhEzNzJmZmrf77R3Zgl6d6um+f47I5AoNxmiVJnsMZ/I9BCeSPEgiKJSEUgYS/NetUmrp0lY+G3YhTAS3mFcVIsNzBse9AP6FriOpBvfJ42nPkTv1De8rt7GlF3+zwlgdczJds8c6AkOwgypuVH/ZATXzu2CbZtEtDFuTC9SpmOtTvI3otoNshAM+4+Wzre6h6N58R5Cc8e1avqQDTrp5AqkGYSYy</vt:lpwstr>
  </property>
  <property fmtid="{D5CDD505-2E9C-101B-9397-08002B2CF9AE}" pid="3" name="x1ye=1">
    <vt:lpwstr>X3RcVy2DEy62I7UeC/PgNCThC+i11AYyHvNOwTMiYTJ27m3SWFHi46CL9sxZ8eQhAWag24ZpAyuZb1O8/4i1oEpFL5c/pArVrMbX1XJVMkmEdWL5RvZvuRRWi6UroLH5SpFbKlD+rSYrNPY8/1GhpZfB1UPXT5gOeWcaTrgAOQJ6QbIm5UgmtnrIb4ItIj5Xqu3vXBasXQ90p+oAkRbpgUOdWbxgMewjsva+0V+jriItlFUzmeewL4tYhF2IyIw</vt:lpwstr>
  </property>
  <property fmtid="{D5CDD505-2E9C-101B-9397-08002B2CF9AE}" pid="4" name="x1ye=10">
    <vt:lpwstr>JdAfnOyoTKr1mtnfhzxjws8sGLZjd/1D0vchcF6RUru0qJDfWu8naMLl/ae2CHjrYbFgra8XEg5LikZEtORILD6kDdGtO1wYCj4IWbi/BiaIUg+WU6T81S6ZPKTnoeIuDVVqBGP5dklemjd7pISJB1bWDO5tp0hWdTE6B8FqCalej2L3KdG+VDhEmKX9n1yQft/+pvKUkrx1y248daViyYy8yRs6bo6mBv2lJH/BggpUWebH6BIBZ/837kD4NMU</vt:lpwstr>
  </property>
  <property fmtid="{D5CDD505-2E9C-101B-9397-08002B2CF9AE}" pid="5" name="x1ye=11">
    <vt:lpwstr>+s+hWaaGPRLuekM+xnxWluOvZrtEauzH7sAL7xTyQdzYGM/jP1tIKKBm9jQ9HJqmyWWo4X9Y6JvZ1SSi1Pt8i9KTh6i3yxnRHxrRzXx3H/LrY12I0Au4oqUenxPJxqsxLwr5P72ZGP/CPGbXDf+ZsX2RP1dseevtAPlpeOdCY4NnXnmW/1M0bm2n4/bO4JzDTI9ppeeJRiUDyVWFNdhpzvB1qQ4FsEUDbDemTBTdPN6ivsvoAYrLAs4FzHTRC9c</vt:lpwstr>
  </property>
  <property fmtid="{D5CDD505-2E9C-101B-9397-08002B2CF9AE}" pid="6" name="x1ye=12">
    <vt:lpwstr>cYR1ZfC5sgs7Mj+WNKPRKnZZyE6tZw82Xxnk00uaOHGnfjSuGv2PP/fKjMvBF+O0tiRjEzc70IcOk6SvPU0KmH7ZBZTcNIrEGAx08AEWbgScTPTxl6CeZ39bndaCmgE1dpAVG4BWTACxVLDz2ijhsoe5fySTFEjOyalVKrJX/w4AM3EISo+wRdFWBqooQTpz2Ih86xh2idJgcVtgkJiqkHCvrX5k85f2WvjV2Fkzrk3FyFj+MYYAZMwvtgMRD0R</vt:lpwstr>
  </property>
  <property fmtid="{D5CDD505-2E9C-101B-9397-08002B2CF9AE}" pid="7" name="x1ye=13">
    <vt:lpwstr>Buiht519a1/I629Pqe3WS+Z4vBhrUJqul9r+cJcZNh7isrYhQM1nU3S603u4Ume+/wGtbnW/F6IUm4WxpbtrhC8H39hqcYNz66hQSG44XjFdKT/lB4Lq2RCt/+vzO11aXmFoPIGPGcAeb2hVYPfCjvS5bWTjS6+gSPoixmBjHoMZYdEKuRsme+IGaGyxdNucHSyH+cFoFUvfqEAtPrsHpgvymoZu8dYoeXHTcUf3SdZLYsP7GA9tvvlfB0RVKOy</vt:lpwstr>
  </property>
  <property fmtid="{D5CDD505-2E9C-101B-9397-08002B2CF9AE}" pid="8" name="x1ye=14">
    <vt:lpwstr>C5e5SNEDGXOlQ89pfyBxD5+8pqRENgG7sI48BXG1SwIJJzGDbP9TOn26Zkk6Iur8SFqUXgK0+GOLaV9bONkwf5aTbh2AkpP5EOqq/dwfhVxedsI+Uy7aK7KNxqQvaHMru8Ca6dbdTZ+51AzHCCiFXSCrEf1ODCeQMr4ltyv6qGL1AykWvAg1fxXagWajh51W9zOwh93HwjUIZNYdjDmI9/kaJ39ZSqUOBcBlpCnsAAb1v/Gs6EFKSUBmpC0mn6R</vt:lpwstr>
  </property>
  <property fmtid="{D5CDD505-2E9C-101B-9397-08002B2CF9AE}" pid="9" name="x1ye=15">
    <vt:lpwstr>EKvn1sYCgCuDLm/TUiOHa2aJMERODue0UWnJfAKF4MZUM9qt1+3GzKMuw//UpR+WNFTvJ+y33ChKQ3Mc84PUyqiqWoEo/gCnEU/yAClc38qSnomcySEWauNXHRgbQdPrH1Ffdj3hIOUHVo/rhYh5o/bgXHRZHsO7fAu2LeuH9yGN3OaMTbVkbt+YbXy860Ix824aZPpXG8k6rI+Whm1Q6x5oQ17j/0WRBbtAQeNutpsA7YG7lbhv00uaKETux0d</vt:lpwstr>
  </property>
  <property fmtid="{D5CDD505-2E9C-101B-9397-08002B2CF9AE}" pid="10" name="x1ye=16">
    <vt:lpwstr>9IGNwHb6y678fYR6dR+GcASDSR08MQx9jGzyE1oSIztEuWZz3IHCtMmr1bzqYXsZp6E4dpPor/sT6uBwc09xG3HMzeqPSNsLQ92reotPGUymiTaBD7avr7oSrCj9fp4EBhX8CZHzhjSjbtqyTgOPa8qh1mXbgP7CQdlq7e9vGooSEUEUsRFCGYnPtX/G+kdMaOG987Q4FtPedyGxXaQKp3lO+t8H0ZY8rlatDvDtRQ+G6LoM3SBiwY8viVx4oob</vt:lpwstr>
  </property>
  <property fmtid="{D5CDD505-2E9C-101B-9397-08002B2CF9AE}" pid="11" name="x1ye=17">
    <vt:lpwstr>rRtE575qsKREj48AI1OweygyhUx/4KjpFgHPtyUiMxakVSDmOZPujvAyoLs8sVD/mQJLt5rLv0Ehu0ZlTrMQXdETmgyIlCqTQb2kf6YhfZHfZlkKFgRttM/apGl0mVB0RcrRo9WzhDtu/+IR6B/srvvUc8kyJNpzpzvYSYNV/47AqdIsjZVmapTkRrShHFIifJqo+3d9rg20U/Q7Rdpw/vplIPkwktKByK8qQhBYAlk9rAUYBFt6IQVd22NTru8</vt:lpwstr>
  </property>
  <property fmtid="{D5CDD505-2E9C-101B-9397-08002B2CF9AE}" pid="12" name="x1ye=18">
    <vt:lpwstr>eaJxtcf/aOJY5aSPMsklS0TxTlLfA+0H8a5PO29MIdx6UU1kDcD0i5j/AyBiS7eswnDSMFqwG12TbtLv01I+ye2qtQqNrWb1x5ILLhhhcrRaIneALl5z0beHeDQG0eFj2HMiw1bkseVsFF0glItEEO3eQF+WKyqcK0g20qv642K6NvX1mMwmzc6dXspQI1bEHp/4jOYL+Zj8S/M0w+boIXpdYjW4ObTERkTa/CjRQlCE5qSKaRXaLVsyPbB8Jz/</vt:lpwstr>
  </property>
  <property fmtid="{D5CDD505-2E9C-101B-9397-08002B2CF9AE}" pid="13" name="x1ye=19">
    <vt:lpwstr>e/AZQZUTLou9QpzTEo+I6cxq7Iy2o2sJG7vj2sul1vXItz+Ux0Sl1k+31ZrGism84C594QaAlmBRbhUQ119hSSBljfe1ppHAI6ZxWrs53ugZx5KAL5dnzmNu5h/wGBw1cXR4W0DtcOfk5nr33vCC5Rrns1Tj9bx9hWp4ybQdLJIu3hOuTAwH62yrXwwL8ZFsTXAoEQHRVFn6c+7jh46IcTlHkt7+D8Ph7VntTQQRGJuPlvNIqDqbR4DLymE5A/V</vt:lpwstr>
  </property>
  <property fmtid="{D5CDD505-2E9C-101B-9397-08002B2CF9AE}" pid="14" name="x1ye=2">
    <vt:lpwstr>S5lwIDzEU7IaaMbtVSbu4IsFd8lafTTUe76C/4fBP+MmWoebrXVbrpYFQZwgQBSBHgo37qa31D4+vVlD+AGwMc/SuTRV9Xx2sIjWuFKYHIeKANjTqYU8Nfzt7euLSJnhCYz6vpIV4U9m6qiLsYBkYQacWjd/K0RVEhrJxpCBg+5945L/r7fCBCZcsx5GGaARQInnN5ymoiL3uGfPXvd2Lt67sIA4oi6GpcizZalbk6XLpTxsV9pDYCAQSAlfGIO</vt:lpwstr>
  </property>
  <property fmtid="{D5CDD505-2E9C-101B-9397-08002B2CF9AE}" pid="15" name="x1ye=20">
    <vt:lpwstr>pJ02iYAMKkKAoBoQKIgeonq3zt1fNk7joyZdwwnnyYg4ADAjfqt1ZweF96eYniPje7B2/VYZl4nCtwodm+H3r/YDm+Uu9sXv5z9IuxGtdyx8JovFLTcSm4JHS9bfvmDspw1+OBzuHMU+jS3i7fWTs5M7UvR1EFeJw3q3LPl5w0ljSB6EcU9NqfeZUhR5mjBbxs+AilQUe+TkQKvsS1Tz0Wo1OeB4yyf1mqC2b3idztUdwwCb2a5z1mklscRSdUD</vt:lpwstr>
  </property>
  <property fmtid="{D5CDD505-2E9C-101B-9397-08002B2CF9AE}" pid="16" name="x1ye=21">
    <vt:lpwstr>aL/UJpTBYju+Ps7UMoSXeyMCzdkKYbJlij7E74SW5278UJyL2xO8q4LyeQOOy3p1rsn++QF4sZ/Y/AGXPZFbjme9AWrh2Ui+lq+khyRugjmtYtbTL6RhqVgbXnaWeNLsdiEL6useoLP4bjw371nWX9U0LQeSeYl5o1vVUlaIf9MfT1iKm1g0HN9RV3g+uga1bV3Edn0j5A+HFMZJKPl9KjgTBKZECFNTZ+OPhmBWP5g8D+EXkWgG+Q4MmVdMR7u</vt:lpwstr>
  </property>
  <property fmtid="{D5CDD505-2E9C-101B-9397-08002B2CF9AE}" pid="17" name="x1ye=22">
    <vt:lpwstr>ME96S8vwBicvMM1WVVLNyiKaBuq+gUvDLhP9dNnOQ9IYbC52cztLFqbEFocEjdfCTw9FvD7HOOC7GEShcwXUDcNSt7GGML6PdsAWJxXL79U2RrLNpR4/t4P6rQzaYavZ6kUsLKWcDZawO+zyxj/8bRFZVWOLK2k5Tqr3jkNoHwM3DEsK4e2THEvw5L7oQNyC4sXtFJKo91uKTdVnwpbCwZhLUl34sdOLxeQ7Ne9KoHC8/6uUNF//3xUKW8lNtl8</vt:lpwstr>
  </property>
  <property fmtid="{D5CDD505-2E9C-101B-9397-08002B2CF9AE}" pid="18" name="x1ye=23">
    <vt:lpwstr>V10mPHApvrzMsqRyZwZUmK1TMPq38XMImSKGGt8CBYJmD/hZdMvNA67qisianRyvwEXRRM4jKLg+sT5V0mO5t9Zc4cvfJ/KUptFNbvV/+tYodiKW3gKX6fv54DoPrx65pKTbHQniikbxMSH4ecK9WAqf/+/JBJ9wH3SHqQ3S/gZJY5wEv8E8wVpAfXwx+F/jWuyLRPRnnfp++OxXOJH/pHF1hU6V0pZEWh5GpMyxN3QdC1SMvzzDPX19dLedH1F</vt:lpwstr>
  </property>
  <property fmtid="{D5CDD505-2E9C-101B-9397-08002B2CF9AE}" pid="19" name="x1ye=24">
    <vt:lpwstr>WPq8eyu8CMDQqtOHr2FGhJvxXX79xfdBE6U6VLggpeqaH+calynjHWKcWH0ZTiXBNNde/WoW/hQdjHKbNr7bU4/H5OPjYbA/PNHFPtT9G0Thpix2ohOvKWY7iLkutxaW7M/2F8N4XpZsRsIuK1xTf+lXj8b9HsdfxoN/mAMCB0Es4XzN1ZONactzl/6xoudCFXyUyvDwWnaO2q8W5FG7QUPrOj9HgHYLNjvahqVBbXJQFCpNGZQYdqyum8Szdft</vt:lpwstr>
  </property>
  <property fmtid="{D5CDD505-2E9C-101B-9397-08002B2CF9AE}" pid="20" name="x1ye=25">
    <vt:lpwstr>qJBmHOhWka7mA1TrRmibVL0678YkEYR1wB9UKVVDFMuytn4RDZgfBhSv1wOxSvjpTwBtCx/lbmVm4+umQ5O473U7OpzgL1fwCcnDRFu/GX2IKKmpRrgPyJX0Pu4VgDT46wNaLJFlE+y+mjksV8qxKitjo/C7Ls1cwG0ypWhAiZZIfItjZ5uIujIXko1orX9A/hn6fHQESOtNUCcUsq6p62BjsDlgTtQUyD7FDlzJ1ljhaLAtS+BzJ8mRQscnR65</vt:lpwstr>
  </property>
  <property fmtid="{D5CDD505-2E9C-101B-9397-08002B2CF9AE}" pid="21" name="x1ye=26">
    <vt:lpwstr>SKZR0gOz+k1YioiZf44TPH8GnW7AaXazMTlcKRsjrUtfQKGz/mN+vM4RIw6y4wOYrMWfqQ81VWfetxhdU8/bjEc4HWo+knB6GXOL6cGIz45Q9rqt+olu+n/5IxzZjkNz1K8SBiiOUNp7eD5Oo/Pt/187pTX3N6Jg+jn27HlQ1e1MS6s1rq6OkPsS2ccvhLH1mjkbPqopER9izMOKE7p3XXsctREgSVaMZ2yIr68+nmt37vF12nJkArlb79pKoAN</vt:lpwstr>
  </property>
  <property fmtid="{D5CDD505-2E9C-101B-9397-08002B2CF9AE}" pid="22" name="x1ye=27">
    <vt:lpwstr>UB7zA6RYje3YgFu3LjkHyDvRC8YjaFoz2vnspuPaqHUH1sEQCBKlRNLBElGmhkt0iJtxaYs9U300VggU7e99Y/qj/53avEucac/ozydWlEMQzpI/cy8DjklEMOCjkRjuRpsAoQrhW20ejtmMYQIp1HX1ka9+Anzu8a0mXNQIdvfUrD1vDkWszqvNO8jeBed3T8eR7zSEg12lDro11nA4rfvFnogHjfSRI8VyfdEPbX9lPe/Z96Yn4xtOtanSR/2</vt:lpwstr>
  </property>
  <property fmtid="{D5CDD505-2E9C-101B-9397-08002B2CF9AE}" pid="23" name="x1ye=28">
    <vt:lpwstr>ZeUsxQJEZ/jkdzeRz4xA0caqXsBUFL4yu5GyajH8omQC8SAhibjh+DiSDMEw4pdYaJwwVGi+0P0C807zcPZq2R5jRhc6j52BMbgTevYBdKHDRiMlgyBrN9MnYPBQXc3+45oXuEquLO4hD+jfLIpp+bDxLQ04ix2TiddyaFCI6f6maQ9Timw6NfClKkXVqT03xR84F41dQz/LJk0Ozs8BsWIC0N+LAsiOdCA5C/W0HqVW1MciuuabBBF2doh5mZs</vt:lpwstr>
  </property>
  <property fmtid="{D5CDD505-2E9C-101B-9397-08002B2CF9AE}" pid="24" name="x1ye=29">
    <vt:lpwstr>U6nkv55fxHteCHS0fYi0iHjOeUk3jqFoAT5Fw92xHNtVjkOCR30DzqqaBafH3N+g+sR+PwXlEs2mbZQKDhJUh6I+YM8lHc/fs5DU2MFYFRZrQlgRqtr7d/Kd3MOD/xPC4qap74EcDj72Sg7687gXpeIDaa8u4UdqZ+P5XSUgYBm71xfRYMuBIx8IUJhqbt/NYCyEaj7LaIj8nsI6GCq/wPfqnCg+ofWEk0WlMVbXCyLpxG+vP8RyA8PqM/3ulPM</vt:lpwstr>
  </property>
  <property fmtid="{D5CDD505-2E9C-101B-9397-08002B2CF9AE}" pid="25" name="x1ye=3">
    <vt:lpwstr>AEnbpxkckONXnAG3uvutXSc8/jP0CRsMo7d+7LXsQFqa/JVXH2/F/t6Af5YzsLxJ4akv3lNIYfUNabia8taE/kFHg9BSDztZCVv8Ena073GSam/p7qq/1zmqGaCWygPf/NDsPgRnoNYz+LDZ8MHJJQjqe75EgLxQPUpbfGLK5j5DxQyOp4FkxlSxmHLvjwqITjSgaBjEFgT4pSjWLllZcdiNEfzYuiuuzZ29fOzewyZO3kWPq7Zm0vDhAgi//wc</vt:lpwstr>
  </property>
  <property fmtid="{D5CDD505-2E9C-101B-9397-08002B2CF9AE}" pid="26" name="x1ye=30">
    <vt:lpwstr>CZZj7B6JWB1MpbBgqCL+/JMx7mFGu1hHsKKbn7hnUudmXaC9lhnSMlqyV5XOO4LVaz8WgKVjU9kOl+3JstBsVMVGcTu6L2X6X87INXdNJ5EPsSVy2UPHaTA+LkDMA2z6oGgHVe553pc+BU/14ZzR5jtGLNr3FsW/vIsSloSXvfXZahr1JuFXgu8YJtKn9JPCH9NXtxnFNJKOZhj9cxmY2k2+4uTVS+UX+a8ZuxGCnI1myvXs85gBHpmrE500T/D</vt:lpwstr>
  </property>
  <property fmtid="{D5CDD505-2E9C-101B-9397-08002B2CF9AE}" pid="27" name="x1ye=31">
    <vt:lpwstr>i3qiBLwivgoYwqAd7fzUntDGHxRGFoeoypfjXlQP0uFaO56FYR7QQGF1YXjDeCAyuMULRt+G3vI0ep92Tc1b5Wc9kwyN71ZIq14RiyBJ1t0qRy5hG98cAZdD5mpMvBBIOsssarNVxPMGjOvsTGD0+SioiqIyr5WI7kH5C6qL0G8wh5sFezWxzFLPbLJFhnb+8BebNvMgcKw2hzC8j8C3n8dVDLAOM3Q7ZR7fDLT2a9Yjr5JCo20mrc28LR5hU0R</vt:lpwstr>
  </property>
  <property fmtid="{D5CDD505-2E9C-101B-9397-08002B2CF9AE}" pid="28" name="x1ye=32">
    <vt:lpwstr>Tgs9kdZWf1PwFqrrNNApcTsAVYDVUS0z94eYqwdBbQd5hrd9Ux//DlPUL1xF1QYrUTVgoTGs55xOfHMnBFZsaZRE8rsdLefR7zqKCTQX1Z9HqIkIJAQlPFfdXvWci3fHoiRMUkr2ZZrx/SBic7mwg+ZH08dS4m4xg5mQwPajk86w/FPz2+E6qAQh4uXohetVt8+qHwZdb0TB/K//n3u8h0x8cyvmpKRZ/JBpt+1DX9j8uy3jPQX8b2LYcFrB00L</vt:lpwstr>
  </property>
  <property fmtid="{D5CDD505-2E9C-101B-9397-08002B2CF9AE}" pid="29" name="x1ye=33">
    <vt:lpwstr>mmz2J3YH+ojErfKxspUy27TzfBCXexYYR3WxdVtgiZ4u/GZLZrs3YnEUe3p8dC/3XQteIkEtymlDD/zWX6g4/RpGVgOc5gDUqVkLdSpm1DNDePu/VGL0SOBVN+skeCPa9YSH6Q68pferi0F2vFN7AtiIGyekmPOhIxEkY3TVHvitNEEuQ5Jae6WQ3EtUaQemU6sSzo0ctfVBNRqHKRkhwJUFzfyXwrJgJukbK39GeTVTfkDPcnR8AaqnmODeblr</vt:lpwstr>
  </property>
  <property fmtid="{D5CDD505-2E9C-101B-9397-08002B2CF9AE}" pid="30" name="x1ye=34">
    <vt:lpwstr>uuDSWoM4YBAK/WZne2F9XkCABTY2a9uRv2I+/B43bspzQz388gmv4jbkzDMgtgPNomwLEbE80N+1eO27yxtoOzTwNyMevipVCznnTcvoXmRB6yi6PL7wQKjeuoByXTh30JC8HFSwLbGqhttFUE0GVMwfr4Pea7+QcS1a5w41y+NsoCByIrvVjht13+IXtP6A3s2g+5/ERc/ZGu3EIs3RJL6937aiY6E8KxPUiJI8iyeEx84K7Md99W9yfZTrRa2</vt:lpwstr>
  </property>
  <property fmtid="{D5CDD505-2E9C-101B-9397-08002B2CF9AE}" pid="31" name="x1ye=35">
    <vt:lpwstr>97bOLairmtGNGN0z/jrWf+EU2E2FEADwp/cmU398JvHOwKfvOvttfVOqoEj6YbdaifZw7x37jVPDB+wzT4M7yhiHcczDMxf+GeHWQbmg+uLYnwbOhe2JjpJ3TDPHTKkmL7OQGBs350JFpUbq4+brMSQAAXQEYDkMFet8kkqbWgUopTWwWVsBFHlNR4dKVkdz7jLAHD/+J+lhYZeAQh2sML1whwhw9KodvaYXEsY1YS29IpEbv35Vf3GQh3+mHfs</vt:lpwstr>
  </property>
  <property fmtid="{D5CDD505-2E9C-101B-9397-08002B2CF9AE}" pid="32" name="x1ye=36">
    <vt:lpwstr>g/unjqYFT9DPj+CbInt1XIOpSTGXTELTW2MJkiD1M3TqFEmbdQEE0TGCldyKoOLY2FE/92AopyPzL/TyToGf5IhWQrvjV7SI29CCC2pe97z6aVASzkv0Sn+tdkkoK/X/TJVWJjLEwfUF+LXBoBqH6JgkAD9LA8Jhdk0U2GCjAN6B1YdMm1A1OGN7uF3jtl2SomVYDF3eIufEQeWV88rQkiqsXEaYxLraEAGmotiT/orPACYHXeSGIhC0vRxvHZR</vt:lpwstr>
  </property>
  <property fmtid="{D5CDD505-2E9C-101B-9397-08002B2CF9AE}" pid="33" name="x1ye=37">
    <vt:lpwstr>6OL5rSMpIxttHlxonPDtNCCcAZPs2p7Iw/5xEMRJQ+ZNLDLFkSnJYYsgpef6QCu+ev1nsPFk1uX6F7wHid69ccsu5KkEq9ezThjGhcqaket6SCDbTgtHSc5EQw88hKH+y28Wo2lUiU48Cbx/B/8wpmfS+noRMWIXuGZqJHdf8TlsGkaF5TmfawJGR5GVIcCcrUL24lyrDRRzefVXjGeK16iT3cWFSAQ7lW1jcX0Gwm9EfNW/Mp49kcaC0KQI0em</vt:lpwstr>
  </property>
  <property fmtid="{D5CDD505-2E9C-101B-9397-08002B2CF9AE}" pid="34" name="x1ye=38">
    <vt:lpwstr>SjnQk+y81hjVPmBGpV+rMTSiRND7AGCh54UZmhLW+zEJ9+HZuFRu8j9/Nbg8cik8/vvkqSC9knpNQxyPC5GT982LRAB8gVA4jyDs79b2npWoKjrbHPa2sp0uWEat55lfDwQPXv26bhDtOWRgxC+gutxgoiRIK+gaMeEVTCDriG1iXOMWHQSAvWkhB2SizaCIxsmAu5Ho4k66ap/cqALZdRR8CvgiT+Wg+UPpHKSgF1PsWNxnqPlGNOQXyhzCWAk</vt:lpwstr>
  </property>
  <property fmtid="{D5CDD505-2E9C-101B-9397-08002B2CF9AE}" pid="35" name="x1ye=39">
    <vt:lpwstr>ajWnAvY2s/ULrxt2YL0L20B14ZAaCT5gQs+UyLaNV+hGHvhTo6yjvgpztmVN0PAH4P6XAC6w3/Cjawh1RL3XzpmhiDhZFWbEZr+WCkNWGp+pVhOz19c/dyfOxE7Gaip3Y95sNfDPXaf0rGf7zMIEHGYHQgJ3GMgGpIfr4ruZrgubli0M7eWFZEz4Pzm8zi4Qc20TrWo4Q38AohcMbJ4Q5uNjELa3pWR4tMuC1iJDvmEwAZzXaf+qrzYJxMwaTEM</vt:lpwstr>
  </property>
  <property fmtid="{D5CDD505-2E9C-101B-9397-08002B2CF9AE}" pid="36" name="x1ye=4">
    <vt:lpwstr>9sY4QHWGfI8KhRk0VNQztYLrNlghMDmFmvZcH1QpKf4oeLhVYFAqLyf6+xw84Kvjv9rd7ejIMp7ISOTBewYKRTc58m1RIYC0Zoa5vuwsCMZWodjSijdBgji0G6k2jNXZrbZ2LhHkFMKg5j9hrXtecZjfmSJs4mqC1ezwG161wxzOnJk1WzzUY5lkm165iRfISMYrWeH8aJybldZ4NK+LjlScWRiJPqvebq2RBIoO4NXr7y2q4FPNGiLCN2/+EBZ</vt:lpwstr>
  </property>
  <property fmtid="{D5CDD505-2E9C-101B-9397-08002B2CF9AE}" pid="37" name="x1ye=40">
    <vt:lpwstr>qn5CPBcJUD0YqB+x5S1GPRDmurCpcT0nc9DwXGS1/rl6xbl0xQlMLKTfYfyI+EovZE3QLu4HOUyglVAhAD42v/5k+w14Yb84FQOe0a5ZelQ5J9z5lx2tSTGEQr64H54T+V/xW1JX010XWdJjieTjHIYlAv6JvRaRRGnsKinFZEpbP7xq1jUzHmFxaiZLIDj2l6+/dXzRvZbWMEF4FqFiqi738HJu4PxTxo79q3Ru44oRk2fcS9O+lD1vSxovlk/</vt:lpwstr>
  </property>
  <property fmtid="{D5CDD505-2E9C-101B-9397-08002B2CF9AE}" pid="38" name="x1ye=41">
    <vt:lpwstr>fkGYWrp+CyM4Fw5Pcv+WrQfBQLkyUzSVU1sVMviyWHhBq/eUfE5WV7L+/6ygb1fuTv+Y+6/zXmFhqz5HYQZHiiKSmt8vD5UnmlNqYF/i10YqAcFz5S7dyLYX8Eq1+DCOQd3CMGCDmY/s/iSC2YJzSWyj2roP3XxoMpkUZcYpL4xP7AcwCds+csQF6ux29YTr+bDd5C17BFkBLe6wwvnpdSE563dCpyvrY1ZhWIe9NO3+byGOK1pnxVroilt5IIP</vt:lpwstr>
  </property>
  <property fmtid="{D5CDD505-2E9C-101B-9397-08002B2CF9AE}" pid="39" name="x1ye=42">
    <vt:lpwstr>l75HcwZADlMvQX4pOu7+zs1oYgwH/139tDtBif+QqDB/3TQvrR2KMa8fbzcqxxN/JPHYdBsyCzQARDQUtV0fkTIX7Vh9thL63cdJYWbH4G3m02wq5SSXukq7ldGAPYvkWdW9TuNTCRfu69xbB9bqYWv8ZlS0h94mhor4ObwpaxA0G6kovbuHdIn4cUdWWRvaFZ0zadsf1cevdPhF77p/mjndqfX1Gj+Hye8/6bsmhql7JLvGxnBtoZEcmXxxGyZ</vt:lpwstr>
  </property>
  <property fmtid="{D5CDD505-2E9C-101B-9397-08002B2CF9AE}" pid="40" name="x1ye=43">
    <vt:lpwstr>DCuHrKQzDyPh91LWDGvwFdr9+J0MpVr+E3J8iFaMe5lPnwfkD8baf6+NpWSSYuY6KqHXumj3udK+3geiQ93GLd/H4G5YNuEQPj/96HnCREqmYrCTzkWNVw+TOdbU5sioO5OFQT1iHzdr4zgtbUUjrWu6+9Y5dY1V8kAmz45plW6MlOyYnCTF1Mg2iAGDVVDPmxO72GzmTTTGrgtaHv2/lZF0yIBH675b7D/Btom9b+Nkdm7HYX4B34w/uKrZqZM</vt:lpwstr>
  </property>
  <property fmtid="{D5CDD505-2E9C-101B-9397-08002B2CF9AE}" pid="41" name="x1ye=44">
    <vt:lpwstr>yqnI4Io5rlbqnxpgSUoRJ6OQPsGaEX4I0C16+trefzmX9h/KynM0dN4mjxwHuYlKnKwtfh1k/yWV+Ifqt0tBuYBlHMtBtVujdo617FqVnQOPRP8tSYQbSIJ6jesnuIxJ+IO1SY8BkGbWSvd7tZBjS36Hb2NNCyD9PTWiFS4jknJt+p4mNL8ZZK+SElbaIXl9VMjullEyAunJkfK3FjtF7ET2Xv1+f2SMU2ZD/+2B0JnNx7P4AOK17xzueTgn6IX</vt:lpwstr>
  </property>
  <property fmtid="{D5CDD505-2E9C-101B-9397-08002B2CF9AE}" pid="42" name="x1ye=45">
    <vt:lpwstr>VHLIArTPZGupdrYo+GxENJw3ko/SPICIuqSB542rewMJTFUl7cBXs3ftFnxBwSYGstR19h7DWBxNgmaIX9O3/TZjTDurO2HAi1vupcvr8STr9HliUYwh/0joZ5UJG3GCSLiMfI0hezu7STfPf4q1k2apVGXjw/rDJDH6OWY396JyIH6/mATTlrshJ7qXYoBgiJEx5+d3tL8eNUK8eWD+8xklDxlQc36RZAllbgy4t4CvqCB5S/VL7gKeBy+aoVk</vt:lpwstr>
  </property>
  <property fmtid="{D5CDD505-2E9C-101B-9397-08002B2CF9AE}" pid="43" name="x1ye=46">
    <vt:lpwstr>nvBvLcEPsLCNpRiogO9doUyNq2acaukp9wHqMcs74LhLnYqnca0veGK5LauRWO5plbqV3qkuSFjd1PI2I48tW+siqHaKRlKLSf1F9CLJqwsEk8EB39F30YeTEv0fUxt3BEKuG8EoTMisix/jhTidGcIQ4Rgv08r6kqZjSz5FRxqpPrRkJnBB8mBAb2y5Q/Hi2aNZ3GDDBtrQ8yiIhhWPBH7THP8W8YYsBSen8Lz6SQfCP1LWHpWoo7p5CMKZgq+</vt:lpwstr>
  </property>
  <property fmtid="{D5CDD505-2E9C-101B-9397-08002B2CF9AE}" pid="44" name="x1ye=47">
    <vt:lpwstr>VqjfPemcIonLNQ164z8zYNBKQoIYaDFBNMuXXQhE6TBN7kRH5IF6ch8fFbE+xZn/5VHkzXFs1U6uyB4VxzlOlH6j7BpuP+rk+dZgJ/gK6t+tNKwMD+yYIpBXYvs4laD1q2rvCAm4oIKNUMZgWZ+MMOjVzDQJ/jvwPZ25wBpTPcaikxmnQd2/wnJftVlpZQZjfjVqMtHUDyNZDUmDaXnwgA7+bZsihIEEXKi/hvCo/ezpZOPlw9STNUbn/KmC4Bq</vt:lpwstr>
  </property>
  <property fmtid="{D5CDD505-2E9C-101B-9397-08002B2CF9AE}" pid="45" name="x1ye=48">
    <vt:lpwstr>WlVbl0adcxtPS6F9NC7308zXy/yWX9B99859P3Q8E5/pHGeTze5ghe2JpvAcaN2lzB+rOAFhrM9YlByEKeCzBl5ZzWQ1KyXJeMnejAX5+OE3vmn6PZCtW0eZL20Y5b9brQeHO2b7VYMIa+7kZakdbXmVdjzPQFrLrM8B5q1bnMrvxcYFUgk5cE0lDXCYIohxkFv2LwpPm96Xk5lCsJ7k67OyjKBEQYH+Jmf5Ke3VbGDusl7md/oIs+k+BCDbobK</vt:lpwstr>
  </property>
  <property fmtid="{D5CDD505-2E9C-101B-9397-08002B2CF9AE}" pid="46" name="x1ye=49">
    <vt:lpwstr>ztbbmnWL4SLdeXYKvKj5gkOEy74UTLwQ4lzAocH6HP+/pp17BiVuh940wt+Yn86bT/d05V7nJI+XI24G64xh7x3UKkD/EyP02ahtZ2JCBehvxMBSS02mLMN7DOFEO5a+PDOtR1CprAL2RyvxcdunoAWjlV/zY8HSH2W/134G5enEXiQ7uyxO5pD+mJ55MRjmfnfynJzYWiohjZToqJ3q6Zs8bQ/2RX1U5+kXBkmosv1Ngy7vPdC6b5hEPurYfLv</vt:lpwstr>
  </property>
  <property fmtid="{D5CDD505-2E9C-101B-9397-08002B2CF9AE}" pid="47" name="x1ye=5">
    <vt:lpwstr>NYLzVvuBkFJD+3aM8h6oHQfklv51ocMmfgCXuU5vYd93kM7mJaSYGa7zZbslOgJ/iSIIhglhofCZaQll0t5P3Pvhrn0rJE8AegE9/uO3qRwwbC1q1WGxux8QX0d/JaoZNrr6XRMYheh3ic3RkqC3ndLSpjJx5eLbM8NpuB8kN7YCcV5IGlxYDOIJXP/rCmU6hBzVlg2Z5EDuSIrTI7ISSxCthN9efnlwedgdV/9IXLvvyeOqE8buOTHe0IRZPqz</vt:lpwstr>
  </property>
  <property fmtid="{D5CDD505-2E9C-101B-9397-08002B2CF9AE}" pid="48" name="x1ye=50">
    <vt:lpwstr>LwH8nfWw/I2JA6cfYHIn+1yF+yMDBHLU3bbiRRAyspLyLkspTnKCWMP7u7BG3ya2Ryx7daDKkbYXo/3Aa4of0EEESvxTHqv3umS17wRnmR2F8ZDjf+9uObbK5LBGJ5vFD/2ciR3w8VDZDqDk7d4ub0Kl332+o8fj5O9Vp+caxsME1557hsiI668pQg0O0P/aq77hB6j0AwKi9UvaYJ6Cl7YMMuUFA0Mx8hCKYx0k4nAzBzcajVLyH0xis++mZ1N</vt:lpwstr>
  </property>
  <property fmtid="{D5CDD505-2E9C-101B-9397-08002B2CF9AE}" pid="49" name="x1ye=51">
    <vt:lpwstr>yC37XBPyatEN/ysTsf1d/aPqA+ptGCIA1QNDxFfVL9+jGjQbaqcIptMQgnQRXA9nF/wFcrZVhmgrYTF1VQt9DW8qFIbX68kJT1NNhxswtDgsm4okdmSytahklBJZdi5i61AY0ephcJ+ktybofPiTXWa2S+8CLsD7i6sxXW3Aaxh0P0T4lvmt97K9RicikkYcBt48blKCUa1sX3MI/B+bhZQF22PB/WY/+pd7VBRpsEs2/ZVIfBy/Csivfevkxyy</vt:lpwstr>
  </property>
  <property fmtid="{D5CDD505-2E9C-101B-9397-08002B2CF9AE}" pid="50" name="x1ye=52">
    <vt:lpwstr>+L5yr2t8MCdn0xFctCV1D4ptHWFCcmaQlz2+EuTMjmYoIsDMwCRAM26vWUJbH+RwHWTTQAs/ehWPbJYFkGuIdH8qd+LW35IbIb7OsiAWJscGklvdHDKrwrpaZn7sz7ihhZ7eeurCjfIEuZhRDppCrasQj48Xmm0VM+K3VGrnbEsvu+FcUwLdgFz3iC0q0m5ANUopifKbj3VW5d2/NFOfzcNTWHDo6ygR6A+ZDd+RdkCmvrzyw2s5PPPpw2EHhQX</vt:lpwstr>
  </property>
  <property fmtid="{D5CDD505-2E9C-101B-9397-08002B2CF9AE}" pid="51" name="x1ye=53">
    <vt:lpwstr>lF/4PMIIyxkJ8GQehJ5USSURHgXm+r7G+yEIKvMq7dTQKu2Zh5qZaY7OpEmq9/sN4wK6zu9YJAPPaYVbXuCdcWpLq5vnknR2RRBcjJ4TGEIPZ+ULXN/r+bNjvzxKAeK4t2vpu9iIQu7vaNJr+86kLiB2EOHmh3VGYXyHRn1l6b0wrTZH5kg5lgld30cTB0iKjbk/k2/ZG1XCe+S1NAr8hMYQJwYq4UEeQs2GXueJKDajOopS63SZ/TCacVD2ADt</vt:lpwstr>
  </property>
  <property fmtid="{D5CDD505-2E9C-101B-9397-08002B2CF9AE}" pid="52" name="x1ye=54">
    <vt:lpwstr>Y+zNP26QO+p6n4b2xNT1Ie6VOi1zfQI7phym2H6LAE0kPIkMI3IF2GJXWFmG38vXhQiXpHwCaIGKxatQSZEPfKFTkVumvnVFu3I6719ofZm30v/5a5pR6/u6vcqov0vGJ2i02lg/hhpg3Yq+KKKaj1Pn//LWCBZGWj5cZD1YUMEa5LmqlXLiCeFEyiZBCSqnkJhATiblUy2zc2PG65KGr+g4NylKk/hu8myTT/2JRd+TEqyzapcTpC9/aIDervH</vt:lpwstr>
  </property>
  <property fmtid="{D5CDD505-2E9C-101B-9397-08002B2CF9AE}" pid="53" name="x1ye=55">
    <vt:lpwstr>PjETZc9RaFBNsFihq1vx6q3+1uy4/uEeu1U7rHV7lxLZpPYDLyNeb/Zxf2woNsY454F8Ry8cvvkW+7K0arvAA79WISAKazMZ60/U0cXPiHn5PZmh2lGHBp5a5vla8qwH7ZgCRmCVFq+cRsMDZsJDmB7YXYK4cAMUUMMfxuQgxq4fSf1443gTs54XxZbpuYhQNZI1P/eySgkdrhRqT3ltA57sYnreHA16g3i2rXh303QuqRUtg26yCHNMGSLVrl0</vt:lpwstr>
  </property>
  <property fmtid="{D5CDD505-2E9C-101B-9397-08002B2CF9AE}" pid="54" name="x1ye=56">
    <vt:lpwstr>Yg/E9bxveOBRFd7W0iVgPtsf8tmafmgwl0zGmYsSkWNSQRTJ0iY0ByMWPN7jua2PaQGWeRGG82euOdrRMPMgYQCjc912AWtD7VUSf83My7ZrnvbwcRhjJAwQ9QIeunABNI5vHRBHU3Ke438H6YwzRq9RhQdRbxzKPLiPepGeNAdlymCVCPpzP/j2YJSowMgwF9kJUqr4WvRf1kaKLGJucJ3GY11bH43ljhiGymWbMDOEQ6eHRFrcLEuzCG17CTA</vt:lpwstr>
  </property>
  <property fmtid="{D5CDD505-2E9C-101B-9397-08002B2CF9AE}" pid="55" name="x1ye=57">
    <vt:lpwstr>0ceWLfl2pZa+pm3CgOMYqxpL4n548iTcBMe78OStrw6Y8KIIsP3E6r7IOb/BnX3FMX61G953ZTczIy4aopjeFwFpHahJS3BOS3+bUyhtxxF9KHiBXJ83t0bfC2Fq3KV68gnU2R6PLv7/SDv//+PdznzuqTepWz7/WuONvreD1z4PW47eLkT/6L89Z4PPZ+YaIvA/JIO0pYqiRjXS5nyFYH3VwQ1EH5mCW+KaVaV0ZpJevYPVsuiL7QRh8fW2Bzq</vt:lpwstr>
  </property>
  <property fmtid="{D5CDD505-2E9C-101B-9397-08002B2CF9AE}" pid="56" name="x1ye=58">
    <vt:lpwstr>9n5kURMju/PZdY4iUG1j2U75hPtg3Mun49mg3jkITyBojVVRrolg74W2dD+QqgR458Q+2moxcyOCKkH+TC5JjENOHvFml9Fv5iajoBEVLEGcXg2zt30DOUwOWDX3AuKsywpPACOuJ+BA/7719l4iyLFDydEsvHsu6JmRmixNaDuf5cgRFtdH8dV0BJe95xUxjJNEQm6lK1IZrI/x80+N7eHONKN7wNhCjYbjKzmubl6Tt2XO9jszrsEE4WOQjD9</vt:lpwstr>
  </property>
  <property fmtid="{D5CDD505-2E9C-101B-9397-08002B2CF9AE}" pid="57" name="x1ye=59">
    <vt:lpwstr>g4WXvDfRl3qmdiFSxq/vUAlDoFlpE0LpfrrYoYhcx46rGeOpZz74ha5yEzO1VDq6Kf0z0iHCbK+UJ0O93N8gm2PgTBcJTO3rs4i9Sf3RPmvtVNTmq8GFnrgTKJDTeMo6Axzm6gSPrQ8O2JyR2473b9W6VSIoUoRtbyee/Pt4Vgh0/aLkHqvthzzUFV++OG54q3x9g4fKxiDHjhmFk4wyoMmutYSaAlf0fwovg5YRo+BQb86xg56e+qqdLr3pcJv</vt:lpwstr>
  </property>
  <property fmtid="{D5CDD505-2E9C-101B-9397-08002B2CF9AE}" pid="58" name="x1ye=6">
    <vt:lpwstr>lwDSG+7sxBwj3fDqKwlao2c8kXrv1bfUPhQxxD8tNqX53b3ZoawGO2DvVgv4Uys4J/QnkeOUc8lH5oG3qGlxR1DJUfyXCCqalbuk+4tSP4Tk4ubRTFpsPZNAA3xy+JgSvlxlsyGKjyS6tKg2HXJVxkfQA+v3QGBGzLSULUeXKOHRxOENn8IshKxrx0vRpdbWk4I8x5nYqEQYNg7bzs5rAwRXDffjf/YYTU6puYvOTSqbwFW+8f6rWGuJjn3/T5p</vt:lpwstr>
  </property>
  <property fmtid="{D5CDD505-2E9C-101B-9397-08002B2CF9AE}" pid="59" name="x1ye=60">
    <vt:lpwstr>022wAUClJbqNc2ZF9Sk449laquvrO7RFlSx5fNsw54nw8s827y8ssVEWnCNBugvdZptq5U7YrNl2frLcyfIP5DtXFx88a5y3cQAcnZPhw9DsiNpC8d1t2M8Eeh3gdzOQJ4tbYLsJjv2FnLwiqNMb1vSz9SVz6BFnavuvfv0Eelbl+kkxWZqqsMuGVCVgkS+0M9VcUbkyL1Cda/JYg1r5b+vA0+/wUyYfeNKiE12wpy4EwGikTDJ4USQSNTADi5U</vt:lpwstr>
  </property>
  <property fmtid="{D5CDD505-2E9C-101B-9397-08002B2CF9AE}" pid="60" name="x1ye=61">
    <vt:lpwstr>5vwxqJKODugrxpm91mYVX0Bn0uf7TCM2jhmWlifOUzNS/ZDMdN2jELfYCjFP8Nd55+kmyW19F/SoLJexA6I6kUymycYoEVAwSXHh3n60yRzaYvm6eAE6plm8vOgh72cqTkrSQymIul2P499fweRNW+0dyWQHLcmpu0gMoYDZLhUUJifkwUpv6x3NY9WBqtzi+iudsAm0FqjFfYtZAmo9hNXAljHBdzTfjARQz6h8LLtT7p6KNlQNsbEbmcNKaaX</vt:lpwstr>
  </property>
  <property fmtid="{D5CDD505-2E9C-101B-9397-08002B2CF9AE}" pid="61" name="x1ye=62">
    <vt:lpwstr>F5/BvMlpON5pcL5vB7M3+pXbUNEwqsIyi/wQgCEhon9fkjOS0T2htms4a4a5Giimch2sp7FgsVBKJqoLYEEC41v2886Y2f+zhs50UGmHACYAnFy6e/7HXb5zsYBNfN83O4Ov2+8OkPJFE/Oitfavy/LsvLqFZv7M+mVSCGtssssYSBvSjO+sAneh1B08Y2dXZdC1hTAXnGprRlwP0rxLey+yWeDh78OSAt1Hm+aoy1Zb9MvBal9g/Cmy36qmf7b</vt:lpwstr>
  </property>
  <property fmtid="{D5CDD505-2E9C-101B-9397-08002B2CF9AE}" pid="62" name="x1ye=63">
    <vt:lpwstr>xzfQQhhYSuRdySEKRFXU0kofBNHR+wqNSJL2hBHVQKB9iw6pKYieHAnIS0Zs9zjX2Yk48nmFkr1l0N7MgkVIzLFotJx6nu4QRNUIUvm5MCHx9lMqHvRumcQ2dbNafdh5bWb5CVIjHkB0Q5R3bGJPv1D6ham87oN8N1rrVVQkJ1thKJYmTeDtgdPF4N0FfG0oeLhXDaKBpfuMfX5INQ6yTFZhmJJD+/U9iyAur/hb8rr8SIvnf3pUoCwrFV6tnEA</vt:lpwstr>
  </property>
  <property fmtid="{D5CDD505-2E9C-101B-9397-08002B2CF9AE}" pid="63" name="x1ye=64">
    <vt:lpwstr>0/zQTHPsPcuZW9awhEIotTbQzeEUS53bAYQ7TA18LQHBx4ZePXyadkx8mDfq1cZUzo9mMwDPE007O/YnM54O0JiiNkdEeGCAlHu6MAh6OfFRzmOb9+/dWaD4gtrDIrNGpubf8Gvg84IOLI7UswIbCVIm+w7rP4c2iuwv+bUtoo5qPQORnj3X8culcpefXYHwsHh6UGAbU9HOsweahu0fUGXaIFMmoP5TCVi9QZFuSDmmj84I9qZwfUVb8aD5/y+</vt:lpwstr>
  </property>
  <property fmtid="{D5CDD505-2E9C-101B-9397-08002B2CF9AE}" pid="64" name="x1ye=65">
    <vt:lpwstr>2L2YNBJaUOOFjhuzOxkTxEPapqUWGndh1feLDj5m6mWiTBfMV2IM16sQVBJxZQJuxHWF/JGTWcM4c9+REAxWvmRWFCl2XE5g88x9XLt+pjfrMKuI28vnlg/TOXEXYKyXPzRIDgtqOgJAarLrgcIEhLMvY7QBiAo+4tTupHWAPrpzpsy/yW5kFQCI11DvNBLpoLiafZoQV9U6yQjeIC8iCnSJGWDhGFZImSFpVENmsiiSkz3ubisYMn/vXbbLEH1</vt:lpwstr>
  </property>
  <property fmtid="{D5CDD505-2E9C-101B-9397-08002B2CF9AE}" pid="65" name="x1ye=66">
    <vt:lpwstr>jfCwwKldq/ujNE6DrgEbNC/EXtDDB1yIERe7AGuuqVyRBvX7JpRcpqVcg96d+fA0dC8uv7iGta90T7WDvsgKbZ2WXJsb6QQGb2QkV4Q40UL6GFw1wbu/IJBtQ7ng1VdfEEjnpMutrRdZZfQFkhHCHzx/NT4V8FZ5HtKhBF0QHRwK3xG0iQAMG1h7s7o/+8ASQpLsU5e6+wSnNe/KzfzZ4bJyuQPSZf9m461bpNInUw95HZdC+9AIsi7rYzIW7ML</vt:lpwstr>
  </property>
  <property fmtid="{D5CDD505-2E9C-101B-9397-08002B2CF9AE}" pid="66" name="x1ye=67">
    <vt:lpwstr>ZeDm5BssOilycWiT/LdLxnfdiN48I0u4KFQGVrVtOIiGxBQObYBRkpONqe6j5O3iawVz+azSz5Tf7QqH8ZJ1SeY6EEvfywe84VsBg/7o9IuctbcwZjQZnNMJpv5SHkWkLB6It6buRBN0fqnx+4pt0crmZEPJgp+uuPvIpNWPcpjZj1jBKfiKpT5qinxonytayretvOWLMYJudOp67CTjWHcmaflLptHweQyxwvfzVbp2IAb8twOpBFxdh+aNpUF</vt:lpwstr>
  </property>
  <property fmtid="{D5CDD505-2E9C-101B-9397-08002B2CF9AE}" pid="67" name="x1ye=68">
    <vt:lpwstr>ApKXL/g0/RbpXt5OAQHka269hKYQfHx9/4Zk7IWLSs62kxe8Qe8nXo6Vs9xEWnKBL2CTNLhxLvVsSut/pt8HN9sW7VEh1KJ7IIjntcnFs3A9Io9tsVkIC78oyrJhxZKEqGzsbevvhlUH6hFao7CEPv0VrQCVS2x37czH7gWHZTVkSmglkTxT9gFNL4sYTpDegEP19zornuvgA6qk1cc6G6AQ18/XxioQe6QjPoSqMyvaCWlbi9zVN/1XnKX1LOS</vt:lpwstr>
  </property>
  <property fmtid="{D5CDD505-2E9C-101B-9397-08002B2CF9AE}" pid="68" name="x1ye=69">
    <vt:lpwstr>W6PD2FUHoyRE9RzrGG49XHNRPCk8vKRaf6ZtPBM0IL/8c74hTLaaOMauzqqUt1PDhycsOHo3oUin6N1YyiY5nNacdrHtk4voN/Fu4CwHGeV8aZxk4/DZgl3/cHEAG1Ucgkp9F/T4rlnXA7nLec1QIhL28mHgrIxlLxWMGa9asryXSR/gy1vrFBaMK3PrRCrh9A8l1d3ygSuhlihU10094nikl26sXW4FUsBD5sq9T+ml6WFyMnyZLxr/zc6nbRA</vt:lpwstr>
  </property>
  <property fmtid="{D5CDD505-2E9C-101B-9397-08002B2CF9AE}" pid="69" name="x1ye=7">
    <vt:lpwstr>1ncR2Gw7R73dDYQ4e2wV0StmTIDFxWTaKMY5YPeIrfEqUs0Nv/9VWgvRYsSwMA7KxLJOpFeUFwElNs1aVGfwqGyb7PX8dKSBGby7ewv3SPVLPSLEayQVqJiMPrVUEx/Sqdjs722ZOqNDj2gHjRVpXPVc40xynOWnN5qJdil7SKewNcrzMtcpQlOPUOy6gKX328WlDqe3reXFrTKyHH9Y5moAua/LXydteYMq8xNOFyFfpAT+FqzYCDO1RzOtT6m</vt:lpwstr>
  </property>
  <property fmtid="{D5CDD505-2E9C-101B-9397-08002B2CF9AE}" pid="70" name="x1ye=70">
    <vt:lpwstr>UnBn2t8dPkA7vtUk4a8s512XjXqYfGNCYpLKSKQOck1QVSLOslpumZYBUX9DDqFmQYPXM24/XRT7jsKmCSqq/Y0vE3RLJn9iDkvBHWOmn4yOIq7iiIVz4BbrqcOJZf/JzE16D4nQCUpYeXQLg7WmYfAjwN2/veahYgXxt1LjxEfYZQZaPtJKkx4cVbO+So/U1t7akb2gQzTF1dgR+qI9UXfD9henpdS16RQlA97aXbMKB21X6I4qv85XmjsLclo</vt:lpwstr>
  </property>
  <property fmtid="{D5CDD505-2E9C-101B-9397-08002B2CF9AE}" pid="71" name="x1ye=71">
    <vt:lpwstr>qsx3maUjiRztkunteoNLMBQAQyM9uAxbhmM0Tvryd5tt1FvLn/t52foMKlvZOhLNtqQEMPdYkEovurOTvnBBoE2R3Yox/P33Rdmb12Ih2fP8jeiIxjlxVvKm86S0LNZ5xvtGX1MHqK6737IrSBletHcwVk/6zOjzYDL6sBnZbpOuRvC4Bab6zfJWtlCRgBi7eNb1WAyMbsT2wEIfUkT0Z4yzezMWnXOr8qXxP1oRsZvipLcO8JWMsmL8NcIelya</vt:lpwstr>
  </property>
  <property fmtid="{D5CDD505-2E9C-101B-9397-08002B2CF9AE}" pid="72" name="x1ye=72">
    <vt:lpwstr>VDiz0fgIynO4oVmc/X3a73qkdykZeN/IBJ9DtKuJyJwsxCM8oBgT0o+fXO8MYpdhuMoSQnJ8Xksqzm/51viBvWpuHIKqtQOu+T1horwPoAqy6qF+f0EDHlL3G0OvDTPjjkfKRbIV/R0aqfji9QXrQ7dXRPAQmzE5nxINMqqjVKXhDNmOrtIqyTq96mHEKgvCFL9UmnTReCOFnpsB4m//Wv+RIx5dfBtpYi5JcnzpwyVWbtvkxOvhMBT2WBDt5MB</vt:lpwstr>
  </property>
  <property fmtid="{D5CDD505-2E9C-101B-9397-08002B2CF9AE}" pid="73" name="x1ye=73">
    <vt:lpwstr>NmSEIzjI1pGGvi4lH+Dw41ndIYcJhVogWpnoe7PLY1AFGdpNpvXq4inUdwHomrsIDyfu3yaEtTSYaepQPo7L5nAZU5qTfMxUBnhNh4jpGqlO14ETOy6s+ytwgt3lqgy6nB39zJIC5t7n4Wark16tj5ZWxTLRuHwP/qpmwiEfibfvAJf78uQzo57ytKb5YCU0QZw+o9VNP3l8u89zac6InjZ36Ul4JTaqiEFyuHEgRIA6Pr4COEtUGyOoRQMkvcO</vt:lpwstr>
  </property>
  <property fmtid="{D5CDD505-2E9C-101B-9397-08002B2CF9AE}" pid="74" name="x1ye=74">
    <vt:lpwstr>MVLGWtQr5+h8VzZ02zDw72ZiURYDY26fMRLVdvrlz4dMF3iZAcr8517kgo2ckPVir7GhHf4ZW7TF+/i7Dj4wnPxUnMWawGv/0nUg/Xedgw/vYUEzVyU/l8RXIYQE7W/SS1mU5w4vDh0fyWkdtAoT56d+vcmQaSo0Vw5gP7/CKpX3v/cT8iXdv78JHJzmxrIFBx6N2WkIEk2GaM8ml53Oik16QnXmTXSRq+WBp1eAXcXITaEkyeBXS57JSHgGNmc</vt:lpwstr>
  </property>
  <property fmtid="{D5CDD505-2E9C-101B-9397-08002B2CF9AE}" pid="75" name="x1ye=75">
    <vt:lpwstr>rbDdHHKkRnexH+lWQt3Qkalyta3cASVotMS8jvJX5AVCSKkbETk6QokzlKiY6o+3C8bJgVxe0cAPEgMmHsktzHPDqrsYzdthZ1vUolG7yYB05XIBi3nEeWZFNoI//rW7lMWIhDy96VF03gOKSneGBFPyom+privRyHwTsog9MHOMeH+Rl6FvMF6etus1gSjYI6o32VgR3P2bLnIeVA9SLsMoiMcIjUTYRPrwKzC1mZKe81GoPQUnyUiFwo43J0U</vt:lpwstr>
  </property>
  <property fmtid="{D5CDD505-2E9C-101B-9397-08002B2CF9AE}" pid="76" name="x1ye=76">
    <vt:lpwstr>aG35HXAQrvgD+Clod41ai9GtnJEfJgXM5vcdKS7prOUVJskrfAS9sckvQi4lXpBjxX8fuRqTfruWA95goWUKpgQ/UgJug6yp3o90MKZkTA2NgHvdmUo0z4gcdcPPxP5yteMm8q8nvRXopn+Fzgg8yEo0ftiRb0kE3KK4OelrrOGsH4tsa/3gA5i5RCKMfaAuPpFBtnAHTC17gSyJWBEJ8ku8e6ryx6zUdEBUwvmbdvYC2R83HBUNl2YNFWZYuDA</vt:lpwstr>
  </property>
  <property fmtid="{D5CDD505-2E9C-101B-9397-08002B2CF9AE}" pid="77" name="x1ye=77">
    <vt:lpwstr>atdrlsVRNfaBQHkJcBnaj/X68svxtrlpWOrRVz2I0jCrZL1QxjaPWq2ZgWCucKI3XqwF+zYaM7stZBy6QkrO80w1rRhWWIXsnfohxm7Nq8T3K67u5FllMFgm+eUjUX4PQtASuykPi6ImuQIUmLGtVRzRwK/BK7h+KUkIp/XvrFt+Q6YWyWEpBmS/J/jxVbGjp6Ecidl/NPdW1CYqeps7Y9DjHjEKSxDlonkgM72Nz9Ua4T2dg+FwDUZnrbwrVdD</vt:lpwstr>
  </property>
  <property fmtid="{D5CDD505-2E9C-101B-9397-08002B2CF9AE}" pid="78" name="x1ye=78">
    <vt:lpwstr>cn5tnaqZDdmBBo3or5bYHwmPSgC2Ar0ijf7oPMPXfDpBiAYIF4i12C0mAWVaWDkxllqNAnbY7HWZyA3r4FVsxIYzW2fTB8mIBPltGzVmHgcRWbmvucEK1TtjzFDvPGRIm3VMV4+Iojud4TUm1cCd43wSq9mnCkN+qfYJJ2pN7FA3ZiQAootn1/USbXnFToFkJWZZlOYcoTJnXj252EzxGywsTWNn8GXsrDj3q/MfyjrshYh2DbZrpuhF87NtLxG</vt:lpwstr>
  </property>
  <property fmtid="{D5CDD505-2E9C-101B-9397-08002B2CF9AE}" pid="79" name="x1ye=79">
    <vt:lpwstr>1x8plGKdyfrim0y2sy9LW+PDWyBR4gNX/+OoUrRocccm2u4O1OhdtSDuz4jDOsj0ZSMb1sxam2dpowuhvhI+ieRhGvAPRlBT+dMxloorAazSRvYb/XEi4G49zS5H5jkagMt4etokpo7+x8klF+NI6XxqYGElKmYm57TDoZhe4tE2Jh20RxD6tGyBD5mPKW4eEYmDNbGhsIIlEjfRbWuZ9SdMhnlNsPwMDIupi72KNLg9HQEtXiuZeeSbfqJlTHg</vt:lpwstr>
  </property>
  <property fmtid="{D5CDD505-2E9C-101B-9397-08002B2CF9AE}" pid="80" name="x1ye=8">
    <vt:lpwstr>7qzLK56WYGWbVJcSHcier6wruxshVXkJTjmA4+rnBdqPlE554uAAjFXke1y8Ng9OohWQGX121PP5L7EleRKtinrbjVe2ZbDA2shvj/5TIBuIk6My38yeaNcJpNUqZOTwqqkr2ZEbFB2qD+qgeKcyQ4ELG8L2nOMPvFoHw9Md0kgw39uQx5yiSRtLcNMIibxBHW4FQ1pBnl8+EOUerV1wec3lpBsSWP5wa0OPXW9qe1vZ25+y33JQwb68sSyfgYi</vt:lpwstr>
  </property>
  <property fmtid="{D5CDD505-2E9C-101B-9397-08002B2CF9AE}" pid="81" name="x1ye=80">
    <vt:lpwstr>p8AP2YbjuYAt1oWqhREFVrCF3YTl3Qv+xGH4IaYoYZMTt/ymrWS9HUcM4TJWTrcaa+QSpbRmUlh3KO0ES/TUQ997qGuWjekgPdGJuD3F6nQp5lz0/CNwz57g44/F7+HNjxHcgyfl5sSuLr2ICEeFetRcgltYsPXXWI+TUCjMYaM1PwcC34GnAfDRSpmvsnjCaD2kfWWbux0rCVJzEhgdTgKFHPnMKAZVpW2iT/nGgsc5vZM60F7GWU3KVinCtYj</vt:lpwstr>
  </property>
  <property fmtid="{D5CDD505-2E9C-101B-9397-08002B2CF9AE}" pid="82" name="x1ye=81">
    <vt:lpwstr>IVJnMSopC4NB+guMwySwUExoMSOUFsNmtY7A4cPIMXs/JeFXMXlvLh87q136zyRHDDrNtuVkHxnEnlj/2G4Q/ya91wXEXzktKFa9Wia9h5VC7fhyqCtiXcJ1d1z4TN2KT2HUPHLXg38vaazSoynkzxDu6flMXNPSED84fUrSHlL4eOwSWQB2VXAYQ2QkG30Ijz3CFsvkTwsz7PP29nx60YsaD5NKLo4SJq9YGit243z4ellJuh4sKf5PIPFCz+s</vt:lpwstr>
  </property>
  <property fmtid="{D5CDD505-2E9C-101B-9397-08002B2CF9AE}" pid="83" name="x1ye=82">
    <vt:lpwstr>CgYiIBzTNk7pLXFseUD/3e9pHKj3K0B3PgQqDgvb0UgPcPdnwjPvNDfays8Y5PtPwWXx/aGRIxby4YEWm21NkXICrzfC0TTVcr2ujURon1HUToLuzXVIoKONU+XpXxHW84fhWtfLOWwQW4KMz67/RO5kPJGVWk3Ily9rTVafu7x640E/gjKiWPutTWXCh2ess0694R4tPwCZAdS5eeh9QrBrWKiKs54rrPBdzBy8TEVT3GXuSF0fubCApSEqOF/</vt:lpwstr>
  </property>
  <property fmtid="{D5CDD505-2E9C-101B-9397-08002B2CF9AE}" pid="84" name="x1ye=83">
    <vt:lpwstr>riXl8bFiOxclsMFqjW79K5ZxgtLkpZNjw+CyOLEgTxnfqwxeEukBokVnlqNzLpYvKr2W4NaraEP9UO3SQsG8GENf+yXF1F337eBAd6nlJcymk1Qb78qZFyaBzbYPZaaa7wuwa9PnGvLLAjTt/3KINpY27h5jZtDzmoUs27kzdSYbxdlX09MahBH3TxEpw8iLrgcxBZyvVnuTrLTv4llCICRv9zBI2Op7QhiGlqbUFvtzH/HPAk+2SmA7eaOBAsc</vt:lpwstr>
  </property>
  <property fmtid="{D5CDD505-2E9C-101B-9397-08002B2CF9AE}" pid="85" name="x1ye=84">
    <vt:lpwstr>RUphavmnIFHEjNrvHeGmu6vggiBkn1PA7KOFAGknDHu27wAQ96m6TngRxgxvyK5ED0Ty0Ikzwy9DjvJYd1pG3sjMn5QxLDjjKXHMB1wORkLkN53toQW0nXLVtbAmgttLwildK7pGzKNJ7cxKgocJVpjeIH8/AjsaHxA2u+hXJm7Skb2sb7O3LXdslwr5qc8QAniMNICpEUfwKDVTb/zBNO+lrTEqjLxSi7zWV9yJ/Agr4gbLOaVVdn/oD+SQUc3</vt:lpwstr>
  </property>
  <property fmtid="{D5CDD505-2E9C-101B-9397-08002B2CF9AE}" pid="86" name="x1ye=85">
    <vt:lpwstr>e61FumF1RfXqMjnDHn73ePdCd3TUEMX+1DScCM/Iw6BQF0Y+LVM/ne4LST2AV48DEgXnW1SYQFA3rtfsZ9jWsEhhBrU4B1GZBTLvBUvayHZzXeTa14D5VRKHxsjFHrsYVkj22+TNcwBQaK6AG42uVxYaelF88lpk51F4wFkmB0nw7nkg5vy9h//zD9czXNYj1GqYD6AMUbw3qoN0aVConZA+S/wVIVlxfTt2vyD+eRDC3JOGVhQop/JSk2D3lyf</vt:lpwstr>
  </property>
  <property fmtid="{D5CDD505-2E9C-101B-9397-08002B2CF9AE}" pid="87" name="x1ye=86">
    <vt:lpwstr>YPyaChsFKz42cSbhZommEb/AdKxeoaE2qZqSl+7h2tk1aCP+AU8ItXuiTTpCiW+m9IkkeO2g7Cd7WZCI7dfLmtJ56Hs1Daalt3P7AnGvaPtY0BPhK2W1DfjNsXgbkzpdYTn7Z4bRpuDL+MQ8muVRf53trcZx506ZaV10M3rKpYNGjCnkMoWaOOmowdMYpLMhkXSSG7RxebYuRczhes+L0BrJtL55tH3FV+l1DLaIO+BrWfzCBGpNt7YrHf0uIx8</vt:lpwstr>
  </property>
  <property fmtid="{D5CDD505-2E9C-101B-9397-08002B2CF9AE}" pid="88" name="x1ye=87">
    <vt:lpwstr>rA0Ksn2rgRcMtVRWdWLR0Rr+fxUEzz58VnUyVm4uCZ01Sql+UxaLo9Y03Y1sWMwlkEwbiTQBG0ZyXdbPGeJJLDB2Z7BNkCApEujrzykBVi368sZpb5AeW9hrqqirZ/ER3cP0Ul8iPPnQ8on7b0aPmT5daNXxpAH58IlsZpbdFsMI5X8BApGRGUZE97mAweD9wsp/wKEfJ4/6M3IKG1SQnQoI/6TkNPmLkx3hrYPaRoJaBklwBAjGYDfcE7ZxHDi</vt:lpwstr>
  </property>
  <property fmtid="{D5CDD505-2E9C-101B-9397-08002B2CF9AE}" pid="89" name="x1ye=88">
    <vt:lpwstr>GUQR6q89M6iexnXlMp/mBmDXjvkbdvBhh4SORhm90ZAykMi71wlM1oaU9pRGqVebFTAZxz8xkNiLUe7oC/Lr/LDCzw6B7Kf+ZuZT5QSEqZOAL9n3Iid9KQgrgZ4eXpPvo0KEIz09IKAfZQdj/GnYqklX9mMJTDmzLJgn7jdEs+EbV4QaCsGP456aMq3e1F1KugAqdAq7E0pAvBV7Q9+taxqYeXmte6uiuKI/Djp0I/7EzjU4cuUuMx+0BnxWcAR</vt:lpwstr>
  </property>
  <property fmtid="{D5CDD505-2E9C-101B-9397-08002B2CF9AE}" pid="90" name="x1ye=89">
    <vt:lpwstr>AEDwUPdbKwORpMes9ejQbB5Lt8euOJ+kVGf1sQi4VMz1zLVfIuHmkrbexj6MjEbpYwPeR7rJ9v//Sw8spoM8vZyc70bJg45WoLqCn9T1CWoB3f6+Zx/vgTo0R7kKIMaOUxlH86nHbaec0AfwgZZ7qtvr5KI6g2pWDCR8SZyGv1KCsJg4/3I1EQIY9vvu81+aXma7mmKUUfegYwM4SbgxECSHWGdpdLn03WXjSrQYsq5Akjbf//fGiWtW9st7Zzo</vt:lpwstr>
  </property>
  <property fmtid="{D5CDD505-2E9C-101B-9397-08002B2CF9AE}" pid="91" name="x1ye=9">
    <vt:lpwstr>OMH1psk5GT8m+gGagdCEMeLmiK252EbgKKTaT3EnKfnsETYSturHfML7f+fFeCdFQy6v3p1WaPoQFcy6k8tUQP8wf6clTfFQQ0tYEbAAoxddGEzICz8RI/4VMQ46vWwRiZeKGVPMKMVAlUSwwaji8CeqGgEu3JILz7OVLF/pQYe0vKVLPAMbgHnXcvEKchJhPLSFXnrUC6vF1Km8rR3Iqw1qT6Fb1LlLXJWtVXWeOn4MTEqC8iRPVoqUGHjbVTg</vt:lpwstr>
  </property>
  <property fmtid="{D5CDD505-2E9C-101B-9397-08002B2CF9AE}" pid="92" name="x1ye=90">
    <vt:lpwstr>MChD70/GkcaUrBPiMbyLhCZBtshZa4x3OVWfv3wFfDUsWbdGOZsvUWpMgmY46appubxb5i0MvKV2Ns/oGSAkLnLS2PG2M0srIYfO+lh8a/D+hjGTOg+DmW0LFU1/mS4SeL01k7dLvmY4GbbYsm5SpPMJSIx4Yt4CAHbH53vNBFvsnNzhznqII0DnADuWO3nXMg0R+mQufm8MGv/GHYBG4fkAHgwNkRCcKFFimFxHDFcTCiSOGKccE3txvnyty3Z</vt:lpwstr>
  </property>
  <property fmtid="{D5CDD505-2E9C-101B-9397-08002B2CF9AE}" pid="93" name="x1ye=91">
    <vt:lpwstr>vS31wkAuEKwChe5QQ8Z8SBBGLQsOGQfPkl+63H9dHkhyGKkr5DJWsjvCT5VcXglBkzpRK8VXgDrPYvCDhoAMnanrA6B19gLBweRlZNgkI+ornpgMD+DM6xPKI5PWYA0k2iJ3ZogZQWVkRaeJ0XsyxkShnstTy8zi3+/+PVNKR0PMF9wG7r94O/8R/wlT2CRA0HKYB7XJBC17XKxSH6nTQIBrI6Rfh+49qsOuXBIsV6CsG46oeW3raAfyMpAVNCv</vt:lpwstr>
  </property>
  <property fmtid="{D5CDD505-2E9C-101B-9397-08002B2CF9AE}" pid="94" name="x1ye=92">
    <vt:lpwstr>fQR+jvnK4Ib0gZH5AW4/gox/Zmo50bVJUzeerKyGzLy1ZgWvobUPs01nzOqSHqD6K9lsMRln42k7dFQME+SjQjNV0irqAOChmKhTHm8cxv6UvXJEi5Ez2aa2lIEN8Fic5niQgQgExo8eTWxms5KFAc6twLmQJRvKWMqpFs/1WH6LbdTR+MN2hFIs1YtdCWIuxAQVh1FKPgByWFGNja0rKVO7gyKEDYXnUGx/5PiHI3LuPAgRDuTTnZrdyZF2Zgr</vt:lpwstr>
  </property>
  <property fmtid="{D5CDD505-2E9C-101B-9397-08002B2CF9AE}" pid="95" name="x1ye=93">
    <vt:lpwstr>1xXCqv1wC+dod6X3SVM3xI1h6XdHOR5fqHI7BmmXb7I2U0t7Ssd65t3O6wl9+6bcY8XdyRH/7VM+8zp5c/NmFP+5Ncs2n1X3bW6lEbVrq3ghWoQfoh8Pax9D2J0YDTijIjFe84w7d2YIdLuXos5u6uW5oXHMyDYrFbmgOSKMeg8ahs7OGnOyREZwKSDtYa87vmTcRzLiQIceanVSty47OuFdoLpUDALtt0T0KKJTWf/a45Y8HxxPFaAZQagkOYy</vt:lpwstr>
  </property>
  <property fmtid="{D5CDD505-2E9C-101B-9397-08002B2CF9AE}" pid="96" name="x1ye=94">
    <vt:lpwstr>0YVjYEFhbNm7uYaQU6ufIZrR++xmlQ3d0UWySONYhl945K8nLh7xRpLoH6jaTGBiOB46V2R8GuCQ/8bteO/Pny4v4kzCV7xaGTPt2nBZRgBFgTmFYDe0Eo3ElNjedsq34F2FELN0E8IDpyzTQBbxQREMfBHkyk1V3hkGoMjO+oEanlI065thdLJavpYCIT7m+7jNhndhwSCMX4ivp9sTM+XtUVVENYyUmlW0xfXnqJANQvSRaHlcyak7hmH7gfK</vt:lpwstr>
  </property>
  <property fmtid="{D5CDD505-2E9C-101B-9397-08002B2CF9AE}" pid="97" name="x1ye=95">
    <vt:lpwstr>Dqp+ytSOlcehizlc2FHteW8BQK+/OQCSPDlVj+OOonj4iQGt5GHc4qZOQqGd7cuvT1BiaRmEDcfS3Ak0JKB55+8MYQ4rIqC537/+coulHyFTJUW1Pj5gB/RhI/RbVEYJpGKRm5RjdRW3eyPQYyKnnb9/DfHIPmXdm6VlPdK2aG7rv/+A8zPpf9MXgAA</vt:lpwstr>
  </property>
</Properties>
</file>